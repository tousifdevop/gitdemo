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8.5 -->
  <w:background w:color="ffffff">
    <v:background id="_x0000_s1025" filled="t" fillcolor="white"/>
  </w:background>
  <w:body>
    <w:tbl>
      <w:tblPr>
        <w:tblStyle w:val="documentfontsize"/>
        <w:tblW w:w="0" w:type="auto"/>
        <w:tblCellSpacing w:w="0" w:type="dxa"/>
        <w:tblLayout w:type="fixed"/>
        <w:tblCellMar>
          <w:top w:w="0" w:type="dxa"/>
          <w:left w:w="0" w:type="dxa"/>
          <w:bottom w:w="0" w:type="dxa"/>
          <w:right w:w="0" w:type="dxa"/>
        </w:tblCellMar>
        <w:tblLook w:val="05E0"/>
      </w:tblPr>
      <w:tblGrid>
        <w:gridCol w:w="2400"/>
        <w:gridCol w:w="240"/>
        <w:gridCol w:w="8400"/>
        <w:gridCol w:w="480"/>
      </w:tblGrid>
      <w:tr>
        <w:tblPrEx>
          <w:tblW w:w="0" w:type="auto"/>
          <w:tblCellSpacing w:w="0" w:type="dxa"/>
          <w:tblLayout w:type="fixed"/>
          <w:tblCellMar>
            <w:top w:w="0" w:type="dxa"/>
            <w:left w:w="0" w:type="dxa"/>
            <w:bottom w:w="0" w:type="dxa"/>
            <w:right w:w="0" w:type="dxa"/>
          </w:tblCellMar>
          <w:tblLook w:val="05E0"/>
        </w:tblPrEx>
        <w:trPr>
          <w:trHeight w:val="14800"/>
          <w:tblCellSpacing w:w="0" w:type="dxa"/>
        </w:trPr>
        <w:tc>
          <w:tcPr>
            <w:tcW w:w="2400" w:type="dxa"/>
            <w:tcBorders>
              <w:top w:val="single" w:sz="200" w:space="0" w:color="FE7A66"/>
              <w:left w:val="none" w:sz="0" w:space="0" w:color="FE7A66"/>
              <w:bottom w:val="single" w:sz="200" w:space="0" w:color="FE7A66"/>
              <w:right w:val="none" w:sz="0" w:space="0" w:color="FE7A66"/>
            </w:tcBorders>
            <w:shd w:val="clear" w:color="auto" w:fill="FE7A66"/>
            <w:tcMar>
              <w:top w:w="0" w:type="dxa"/>
              <w:left w:w="0" w:type="dxa"/>
              <w:bottom w:w="0" w:type="dxa"/>
              <w:right w:w="0" w:type="dxa"/>
            </w:tcMar>
            <w:vAlign w:val="top"/>
            <w:hideMark/>
          </w:tcPr>
          <w:p/>
        </w:tc>
        <w:tc>
          <w:tcPr>
            <w:tcW w:w="240" w:type="dxa"/>
            <w:tcMar>
              <w:top w:w="0" w:type="dxa"/>
              <w:left w:w="0" w:type="dxa"/>
              <w:bottom w:w="0" w:type="dxa"/>
              <w:right w:w="0" w:type="dxa"/>
            </w:tcMar>
            <w:vAlign w:val="top"/>
            <w:hideMark/>
          </w:tcPr>
          <w:p>
            <w:pPr>
              <w:rPr>
                <w:rStyle w:val="leftbordercell"/>
                <w:rFonts w:ascii="Century Gothic" w:eastAsia="Century Gothic" w:hAnsi="Century Gothic" w:cs="Century Gothic"/>
                <w:sz w:val="22"/>
                <w:szCs w:val="22"/>
                <w:bdr w:val="none" w:sz="0" w:space="0" w:color="auto"/>
                <w:shd w:val="clear" w:color="auto" w:fill="auto"/>
                <w:vertAlign w:val="baseline"/>
              </w:rPr>
            </w:pPr>
          </w:p>
        </w:tc>
        <w:tc>
          <w:tcPr>
            <w:tcW w:w="8400" w:type="dxa"/>
            <w:tcMar>
              <w:top w:w="0" w:type="dxa"/>
              <w:left w:w="0" w:type="dxa"/>
              <w:bottom w:w="0" w:type="dxa"/>
              <w:right w:w="0" w:type="dxa"/>
            </w:tcMar>
            <w:vAlign w:val="top"/>
            <w:hideMark/>
          </w:tcPr>
          <w:p>
            <w:pPr>
              <w:pStyle w:val="documentword-break"/>
              <w:pBdr>
                <w:top w:val="none" w:sz="0" w:space="0" w:color="auto"/>
                <w:left w:val="none" w:sz="0" w:space="4" w:color="auto"/>
                <w:bottom w:val="none" w:sz="0" w:space="0" w:color="auto"/>
                <w:right w:val="none" w:sz="0" w:space="0" w:color="auto"/>
              </w:pBdr>
              <w:spacing w:before="0" w:after="0" w:line="920" w:lineRule="atLeast"/>
              <w:ind w:left="80" w:right="0"/>
              <w:rPr>
                <w:rStyle w:val="maincell"/>
                <w:rFonts w:ascii="Century Gothic" w:eastAsia="Century Gothic" w:hAnsi="Century Gothic" w:cs="Century Gothic"/>
                <w:b/>
                <w:bCs/>
                <w:color w:val="FE7A66"/>
                <w:sz w:val="72"/>
                <w:szCs w:val="72"/>
                <w:bdr w:val="none" w:sz="0" w:space="0" w:color="auto"/>
                <w:vertAlign w:val="baseline"/>
              </w:rPr>
            </w:pPr>
            <w:r>
              <w:rPr>
                <w:rStyle w:val="span"/>
                <w:rFonts w:ascii="Century Gothic" w:eastAsia="Century Gothic" w:hAnsi="Century Gothic" w:cs="Century Gothic"/>
                <w:b/>
                <w:bCs/>
                <w:color w:val="FE7A66"/>
                <w:sz w:val="72"/>
                <w:szCs w:val="72"/>
              </w:rPr>
              <w:t>Tousif</w:t>
            </w:r>
            <w:r>
              <w:rPr>
                <w:rStyle w:val="span"/>
                <w:rFonts w:ascii="Century Gothic" w:eastAsia="Century Gothic" w:hAnsi="Century Gothic" w:cs="Century Gothic"/>
                <w:b/>
                <w:bCs/>
                <w:color w:val="FE7A66"/>
                <w:sz w:val="72"/>
                <w:szCs w:val="72"/>
              </w:rPr>
              <w:t xml:space="preserve"> </w:t>
            </w:r>
            <w:r>
              <w:rPr>
                <w:rStyle w:val="span"/>
                <w:rFonts w:ascii="Century Gothic" w:eastAsia="Century Gothic" w:hAnsi="Century Gothic" w:cs="Century Gothic"/>
                <w:b/>
                <w:bCs/>
                <w:color w:val="FE7A66"/>
                <w:sz w:val="72"/>
                <w:szCs w:val="72"/>
              </w:rPr>
              <w:t>Mahboob</w:t>
            </w:r>
          </w:p>
          <w:p>
            <w:pPr>
              <w:pStyle w:val="documentresumeTitle"/>
              <w:pBdr>
                <w:top w:val="none" w:sz="0" w:space="0" w:color="auto"/>
                <w:left w:val="none" w:sz="0" w:space="0" w:color="auto"/>
                <w:bottom w:val="none" w:sz="0" w:space="0" w:color="auto"/>
                <w:right w:val="none" w:sz="0" w:space="0" w:color="auto"/>
              </w:pBdr>
              <w:spacing w:before="0" w:after="0"/>
              <w:ind w:left="80" w:right="0"/>
              <w:rPr>
                <w:rStyle w:val="maincell"/>
                <w:rFonts w:ascii="Century Gothic" w:eastAsia="Century Gothic" w:hAnsi="Century Gothic" w:cs="Century Gothic"/>
                <w:b w:val="0"/>
                <w:bCs w:val="0"/>
                <w:color w:val="FE7A66"/>
                <w:sz w:val="32"/>
                <w:szCs w:val="32"/>
                <w:bdr w:val="none" w:sz="0" w:space="0" w:color="auto"/>
                <w:vertAlign w:val="baseline"/>
              </w:rPr>
            </w:pPr>
            <w:r>
              <w:rPr>
                <w:rStyle w:val="maincell"/>
                <w:rFonts w:ascii="Century Gothic" w:eastAsia="Century Gothic" w:hAnsi="Century Gothic" w:cs="Century Gothic"/>
                <w:bdr w:val="none" w:sz="0" w:space="0" w:color="auto"/>
                <w:vertAlign w:val="baseline"/>
              </w:rPr>
              <w:t>Software Support Engineer</w:t>
            </w:r>
          </w:p>
          <w:tbl>
            <w:tblPr>
              <w:tblStyle w:val="documentaddress"/>
              <w:tblW w:w="0" w:type="auto"/>
              <w:tblCellSpacing w:w="0" w:type="dxa"/>
              <w:tblInd w:w="80" w:type="dxa"/>
              <w:tblLayout w:type="fixed"/>
              <w:tblCellMar>
                <w:top w:w="0" w:type="dxa"/>
                <w:left w:w="0" w:type="dxa"/>
                <w:bottom w:w="0" w:type="dxa"/>
                <w:right w:w="0" w:type="dxa"/>
              </w:tblCellMar>
              <w:tblLook w:val="05E0"/>
            </w:tblPr>
            <w:tblGrid>
              <w:gridCol w:w="4200"/>
              <w:gridCol w:w="4200"/>
            </w:tblGrid>
            <w:tr>
              <w:tblPrEx>
                <w:tblW w:w="0" w:type="auto"/>
                <w:tblCellSpacing w:w="0" w:type="dxa"/>
                <w:tblInd w:w="80" w:type="dxa"/>
                <w:tblLayout w:type="fixed"/>
                <w:tblCellMar>
                  <w:top w:w="0" w:type="dxa"/>
                  <w:left w:w="0" w:type="dxa"/>
                  <w:bottom w:w="0" w:type="dxa"/>
                  <w:right w:w="0" w:type="dxa"/>
                </w:tblCellMar>
                <w:tblLook w:val="05E0"/>
              </w:tblPrEx>
              <w:trPr>
                <w:tblCellSpacing w:w="0" w:type="dxa"/>
              </w:trPr>
              <w:tc>
                <w:tcPr>
                  <w:tcW w:w="4200" w:type="dxa"/>
                  <w:noWrap w:val="0"/>
                  <w:tcMar>
                    <w:top w:w="0" w:type="dxa"/>
                    <w:left w:w="0" w:type="dxa"/>
                    <w:bottom w:w="0" w:type="dxa"/>
                    <w:right w:w="0" w:type="dxa"/>
                  </w:tcMar>
                  <w:vAlign w:val="top"/>
                  <w:hideMark/>
                </w:tcPr>
                <w:tbl>
                  <w:tblPr>
                    <w:tblStyle w:val="documenticonInnerTable"/>
                    <w:tblCellSpacing w:w="0" w:type="dxa"/>
                    <w:tblInd w:w="80" w:type="dxa"/>
                    <w:tblLayout w:type="fixed"/>
                    <w:tblCellMar>
                      <w:top w:w="0" w:type="dxa"/>
                      <w:left w:w="0" w:type="dxa"/>
                      <w:bottom w:w="0" w:type="dxa"/>
                      <w:right w:w="0" w:type="dxa"/>
                    </w:tblCellMar>
                    <w:tblLook w:val="05E0"/>
                  </w:tblPr>
                  <w:tblGrid>
                    <w:gridCol w:w="404"/>
                    <w:gridCol w:w="3716"/>
                  </w:tblGrid>
                  <w:tr>
                    <w:tblPrEx>
                      <w:tblCellSpacing w:w="0" w:type="dxa"/>
                      <w:tblInd w:w="80" w:type="dxa"/>
                      <w:tblLayout w:type="fixed"/>
                      <w:tblCellMar>
                        <w:top w:w="0" w:type="dxa"/>
                        <w:left w:w="0" w:type="dxa"/>
                        <w:bottom w:w="0" w:type="dxa"/>
                        <w:right w:w="0" w:type="dxa"/>
                      </w:tblCellMar>
                      <w:tblLook w:val="05E0"/>
                    </w:tblPrEx>
                    <w:trPr>
                      <w:tblCellSpacing w:w="0" w:type="dxa"/>
                    </w:trPr>
                    <w:tc>
                      <w:tcPr>
                        <w:tcW w:w="400" w:type="dxa"/>
                        <w:tcMar>
                          <w:top w:w="300" w:type="dxa"/>
                          <w:left w:w="0" w:type="dxa"/>
                          <w:bottom w:w="140" w:type="dxa"/>
                          <w:right w:w="0" w:type="dxa"/>
                        </w:tcMar>
                        <w:vAlign w:val="top"/>
                        <w:hideMark/>
                      </w:tcPr>
                      <w:p>
                        <w:pPr>
                          <w:rPr>
                            <w:rStyle w:val="documentaddressLeft"/>
                            <w:rFonts w:ascii="Century Gothic" w:eastAsia="Century Gothic" w:hAnsi="Century Gothic" w:cs="Century Gothic"/>
                            <w:sz w:val="20"/>
                            <w:szCs w:val="20"/>
                            <w:bdr w:val="none" w:sz="0" w:space="0" w:color="auto"/>
                            <w:vertAlign w:val="baseline"/>
                          </w:rPr>
                        </w:pPr>
                        <w:r>
                          <w:rPr>
                            <w:rStyle w:val="documenticonRowiconSvg"/>
                            <w:rFonts w:ascii="Century Gothic" w:eastAsia="Century Gothic" w:hAnsi="Century Gothic" w:cs="Century Gothic"/>
                            <w:strike w:val="0"/>
                            <w:sz w:val="22"/>
                            <w:szCs w:val="22"/>
                            <w:u w:val="none"/>
                            <w:bdr w:val="none" w:sz="0" w:space="0" w:color="auto"/>
                            <w:vertAlign w:val="baseline"/>
                          </w:rPr>
                          <w:drawing>
                            <wp:inline>
                              <wp:extent cx="256669" cy="256289"/>
                              <wp:docPr id="10000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223075" name=""/>
                                      <pic:cNvPicPr>
                                        <a:picLocks noChangeAspect="1"/>
                                      </pic:cNvPicPr>
                                    </pic:nvPicPr>
                                    <pic:blipFill>
                                      <a:blip xmlns:r="http://schemas.openxmlformats.org/officeDocument/2006/relationships" r:embed="rId4"/>
                                      <a:stretch>
                                        <a:fillRect/>
                                      </a:stretch>
                                    </pic:blipFill>
                                    <pic:spPr>
                                      <a:xfrm>
                                        <a:off x="0" y="0"/>
                                        <a:ext cx="256669" cy="256289"/>
                                      </a:xfrm>
                                      <a:prstGeom prst="rect">
                                        <a:avLst/>
                                      </a:prstGeom>
                                    </pic:spPr>
                                  </pic:pic>
                                </a:graphicData>
                              </a:graphic>
                            </wp:inline>
                          </w:drawing>
                        </w:r>
                      </w:p>
                    </w:tc>
                    <w:tc>
                      <w:tcPr>
                        <w:tcW w:w="3800" w:type="dxa"/>
                        <w:tcMar>
                          <w:top w:w="0" w:type="dxa"/>
                          <w:left w:w="0" w:type="dxa"/>
                          <w:bottom w:w="0" w:type="dxa"/>
                          <w:right w:w="0" w:type="dxa"/>
                        </w:tcMar>
                        <w:vAlign w:val="top"/>
                        <w:hideMark/>
                      </w:tcPr>
                      <w:p>
                        <w:pPr>
                          <w:pStyle w:val="documentasposeztyaddresstable"/>
                          <w:pBdr>
                            <w:top w:val="none" w:sz="0" w:space="0" w:color="auto"/>
                            <w:left w:val="none" w:sz="0" w:space="0" w:color="auto"/>
                            <w:bottom w:val="none" w:sz="0" w:space="0" w:color="auto"/>
                            <w:right w:val="none" w:sz="0" w:space="0" w:color="auto"/>
                          </w:pBdr>
                          <w:spacing w:before="0" w:after="0"/>
                          <w:ind w:left="80" w:right="0"/>
                          <w:rPr>
                            <w:rStyle w:val="documenticonRowicoTxt"/>
                            <w:rFonts w:ascii="Century Gothic" w:eastAsia="Century Gothic" w:hAnsi="Century Gothic" w:cs="Century Gothic"/>
                            <w:sz w:val="22"/>
                            <w:szCs w:val="22"/>
                            <w:bdr w:val="none" w:sz="0" w:space="0" w:color="auto"/>
                            <w:vertAlign w:val="baseline"/>
                          </w:rPr>
                        </w:pPr>
                        <w:r>
                          <w:rPr>
                            <w:rStyle w:val="iconRowany"/>
                            <w:rFonts w:ascii="Century Gothic" w:eastAsia="Century Gothic" w:hAnsi="Century Gothic" w:cs="Century Gothic"/>
                          </w:rPr>
                          <w:t>Bangalore</w:t>
                        </w:r>
                        <w:r>
                          <w:rPr>
                            <w:rStyle w:val="iconRowany"/>
                            <w:rFonts w:ascii="Century Gothic" w:eastAsia="Century Gothic" w:hAnsi="Century Gothic" w:cs="Century Gothic"/>
                          </w:rPr>
                          <w:t>,</w:t>
                        </w:r>
                        <w:r>
                          <w:rPr>
                            <w:rStyle w:val="documenticonRowicoTxt"/>
                            <w:rFonts w:ascii="Century Gothic" w:eastAsia="Century Gothic" w:hAnsi="Century Gothic" w:cs="Century Gothic"/>
                            <w:sz w:val="22"/>
                            <w:szCs w:val="22"/>
                            <w:bdr w:val="none" w:sz="0" w:space="0" w:color="auto"/>
                            <w:vertAlign w:val="baseline"/>
                          </w:rPr>
                          <w:t xml:space="preserve"> </w:t>
                        </w:r>
                        <w:r>
                          <w:rPr>
                            <w:rStyle w:val="iconRowany"/>
                            <w:rFonts w:ascii="Century Gothic" w:eastAsia="Century Gothic" w:hAnsi="Century Gothic" w:cs="Century Gothic"/>
                          </w:rPr>
                          <w:t>Karnataka</w:t>
                        </w:r>
                        <w:r>
                          <w:rPr>
                            <w:rStyle w:val="iconRowany"/>
                            <w:rFonts w:ascii="Century Gothic" w:eastAsia="Century Gothic" w:hAnsi="Century Gothic" w:cs="Century Gothic"/>
                          </w:rPr>
                          <w:t xml:space="preserve">, </w:t>
                        </w:r>
                        <w:r>
                          <w:rPr>
                            <w:rStyle w:val="iconRowany"/>
                            <w:rFonts w:ascii="Century Gothic" w:eastAsia="Century Gothic" w:hAnsi="Century Gothic" w:cs="Century Gothic"/>
                          </w:rPr>
                          <w:t>560018</w:t>
                        </w:r>
                      </w:p>
                    </w:tc>
                  </w:tr>
                </w:tbl>
                <w:p>
                  <w:pPr>
                    <w:rPr>
                      <w:vanish/>
                    </w:rPr>
                  </w:pPr>
                </w:p>
                <w:tbl>
                  <w:tblPr>
                    <w:tblStyle w:val="documenticonInnerTable"/>
                    <w:tblCellSpacing w:w="0" w:type="dxa"/>
                    <w:tblInd w:w="80" w:type="dxa"/>
                    <w:tblLayout w:type="fixed"/>
                    <w:tblCellMar>
                      <w:top w:w="0" w:type="dxa"/>
                      <w:left w:w="0" w:type="dxa"/>
                      <w:bottom w:w="0" w:type="dxa"/>
                      <w:right w:w="0" w:type="dxa"/>
                    </w:tblCellMar>
                    <w:tblLook w:val="05E0"/>
                  </w:tblPr>
                  <w:tblGrid>
                    <w:gridCol w:w="404"/>
                    <w:gridCol w:w="3716"/>
                  </w:tblGrid>
                  <w:tr>
                    <w:tblPrEx>
                      <w:tblCellSpacing w:w="0" w:type="dxa"/>
                      <w:tblInd w:w="80" w:type="dxa"/>
                      <w:tblLayout w:type="fixed"/>
                      <w:tblCellMar>
                        <w:top w:w="0" w:type="dxa"/>
                        <w:left w:w="0" w:type="dxa"/>
                        <w:bottom w:w="0" w:type="dxa"/>
                        <w:right w:w="0" w:type="dxa"/>
                      </w:tblCellMar>
                      <w:tblLook w:val="05E0"/>
                    </w:tblPrEx>
                    <w:trPr>
                      <w:tblCellSpacing w:w="0" w:type="dxa"/>
                    </w:trPr>
                    <w:tc>
                      <w:tcPr>
                        <w:tcW w:w="400" w:type="dxa"/>
                        <w:tcMar>
                          <w:top w:w="0" w:type="dxa"/>
                          <w:left w:w="0" w:type="dxa"/>
                          <w:bottom w:w="140" w:type="dxa"/>
                          <w:right w:w="0" w:type="dxa"/>
                        </w:tcMar>
                        <w:vAlign w:val="top"/>
                        <w:hideMark/>
                      </w:tcPr>
                      <w:p>
                        <w:pPr>
                          <w:rPr>
                            <w:rStyle w:val="documentaddressLeft"/>
                            <w:rFonts w:ascii="Century Gothic" w:eastAsia="Century Gothic" w:hAnsi="Century Gothic" w:cs="Century Gothic"/>
                            <w:sz w:val="20"/>
                            <w:szCs w:val="20"/>
                            <w:bdr w:val="none" w:sz="0" w:space="0" w:color="auto"/>
                            <w:vertAlign w:val="baseline"/>
                          </w:rPr>
                        </w:pPr>
                        <w:r>
                          <w:rPr>
                            <w:rStyle w:val="documenticonRowiconSvg"/>
                            <w:rFonts w:ascii="Century Gothic" w:eastAsia="Century Gothic" w:hAnsi="Century Gothic" w:cs="Century Gothic"/>
                            <w:strike w:val="0"/>
                            <w:sz w:val="22"/>
                            <w:szCs w:val="22"/>
                            <w:u w:val="none"/>
                            <w:bdr w:val="none" w:sz="0" w:space="0" w:color="auto"/>
                            <w:vertAlign w:val="baseline"/>
                          </w:rPr>
                          <w:drawing>
                            <wp:inline>
                              <wp:extent cx="256669" cy="256289"/>
                              <wp:docPr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475985" name=""/>
                                      <pic:cNvPicPr>
                                        <a:picLocks noChangeAspect="1"/>
                                      </pic:cNvPicPr>
                                    </pic:nvPicPr>
                                    <pic:blipFill>
                                      <a:blip xmlns:r="http://schemas.openxmlformats.org/officeDocument/2006/relationships" r:embed="rId5"/>
                                      <a:stretch>
                                        <a:fillRect/>
                                      </a:stretch>
                                    </pic:blipFill>
                                    <pic:spPr>
                                      <a:xfrm>
                                        <a:off x="0" y="0"/>
                                        <a:ext cx="256669" cy="256289"/>
                                      </a:xfrm>
                                      <a:prstGeom prst="rect">
                                        <a:avLst/>
                                      </a:prstGeom>
                                    </pic:spPr>
                                  </pic:pic>
                                </a:graphicData>
                              </a:graphic>
                            </wp:inline>
                          </w:drawing>
                        </w:r>
                      </w:p>
                    </w:tc>
                    <w:tc>
                      <w:tcPr>
                        <w:tcW w:w="3800" w:type="dxa"/>
                        <w:tcMar>
                          <w:top w:w="0" w:type="dxa"/>
                          <w:left w:w="0" w:type="dxa"/>
                          <w:bottom w:w="0" w:type="dxa"/>
                          <w:right w:w="0" w:type="dxa"/>
                        </w:tcMar>
                        <w:vAlign w:val="top"/>
                        <w:hideMark/>
                      </w:tcPr>
                      <w:p>
                        <w:pPr>
                          <w:pStyle w:val="documentasposeztyaddresstable"/>
                          <w:pBdr>
                            <w:top w:val="none" w:sz="0" w:space="0" w:color="auto"/>
                            <w:left w:val="none" w:sz="0" w:space="0" w:color="auto"/>
                            <w:bottom w:val="none" w:sz="0" w:space="0" w:color="auto"/>
                            <w:right w:val="none" w:sz="0" w:space="0" w:color="auto"/>
                          </w:pBdr>
                          <w:spacing w:before="0" w:after="0"/>
                          <w:ind w:left="80" w:right="0"/>
                          <w:rPr>
                            <w:rStyle w:val="documenticonRowicoTxt"/>
                            <w:rFonts w:ascii="Century Gothic" w:eastAsia="Century Gothic" w:hAnsi="Century Gothic" w:cs="Century Gothic"/>
                            <w:sz w:val="22"/>
                            <w:szCs w:val="22"/>
                            <w:bdr w:val="none" w:sz="0" w:space="0" w:color="auto"/>
                            <w:vertAlign w:val="baseline"/>
                          </w:rPr>
                        </w:pPr>
                        <w:r>
                          <w:rPr>
                            <w:rStyle w:val="iconRowany"/>
                            <w:rFonts w:ascii="Century Gothic" w:eastAsia="Century Gothic" w:hAnsi="Century Gothic" w:cs="Century Gothic"/>
                          </w:rPr>
                          <w:t>9380899176</w:t>
                        </w:r>
                        <w:r>
                          <w:rPr>
                            <w:rStyle w:val="documenticonRowicoTxt"/>
                            <w:rFonts w:ascii="Century Gothic" w:eastAsia="Century Gothic" w:hAnsi="Century Gothic" w:cs="Century Gothic"/>
                            <w:sz w:val="22"/>
                            <w:szCs w:val="22"/>
                            <w:bdr w:val="none" w:sz="0" w:space="0" w:color="auto"/>
                            <w:vertAlign w:val="baseline"/>
                          </w:rPr>
                          <w:t xml:space="preserve"> </w:t>
                        </w:r>
                      </w:p>
                    </w:tc>
                  </w:tr>
                </w:tbl>
                <w:p>
                  <w:pPr>
                    <w:rPr>
                      <w:vanish/>
                    </w:rPr>
                  </w:pPr>
                </w:p>
                <w:tbl>
                  <w:tblPr>
                    <w:tblStyle w:val="documenticonInnerTable"/>
                    <w:tblCellSpacing w:w="0" w:type="dxa"/>
                    <w:tblInd w:w="80" w:type="dxa"/>
                    <w:tblLayout w:type="fixed"/>
                    <w:tblCellMar>
                      <w:top w:w="0" w:type="dxa"/>
                      <w:left w:w="0" w:type="dxa"/>
                      <w:bottom w:w="0" w:type="dxa"/>
                      <w:right w:w="0" w:type="dxa"/>
                    </w:tblCellMar>
                    <w:tblLook w:val="05E0"/>
                  </w:tblPr>
                  <w:tblGrid>
                    <w:gridCol w:w="404"/>
                    <w:gridCol w:w="3716"/>
                  </w:tblGrid>
                  <w:tr>
                    <w:tblPrEx>
                      <w:tblCellSpacing w:w="0" w:type="dxa"/>
                      <w:tblInd w:w="80" w:type="dxa"/>
                      <w:tblLayout w:type="fixed"/>
                      <w:tblCellMar>
                        <w:top w:w="0" w:type="dxa"/>
                        <w:left w:w="0" w:type="dxa"/>
                        <w:bottom w:w="0" w:type="dxa"/>
                        <w:right w:w="0" w:type="dxa"/>
                      </w:tblCellMar>
                      <w:tblLook w:val="05E0"/>
                    </w:tblPrEx>
                    <w:trPr>
                      <w:tblCellSpacing w:w="0" w:type="dxa"/>
                    </w:trPr>
                    <w:tc>
                      <w:tcPr>
                        <w:tcW w:w="400" w:type="dxa"/>
                        <w:tcMar>
                          <w:top w:w="0" w:type="dxa"/>
                          <w:left w:w="0" w:type="dxa"/>
                          <w:bottom w:w="140" w:type="dxa"/>
                          <w:right w:w="0" w:type="dxa"/>
                        </w:tcMar>
                        <w:vAlign w:val="top"/>
                        <w:hideMark/>
                      </w:tcPr>
                      <w:p>
                        <w:pPr>
                          <w:rPr>
                            <w:rStyle w:val="documentaddressLeft"/>
                            <w:rFonts w:ascii="Century Gothic" w:eastAsia="Century Gothic" w:hAnsi="Century Gothic" w:cs="Century Gothic"/>
                            <w:sz w:val="20"/>
                            <w:szCs w:val="20"/>
                            <w:bdr w:val="none" w:sz="0" w:space="0" w:color="auto"/>
                            <w:vertAlign w:val="baseline"/>
                          </w:rPr>
                        </w:pPr>
                        <w:r>
                          <w:rPr>
                            <w:rStyle w:val="documenticonRowiconSvg"/>
                            <w:rFonts w:ascii="Century Gothic" w:eastAsia="Century Gothic" w:hAnsi="Century Gothic" w:cs="Century Gothic"/>
                            <w:strike w:val="0"/>
                            <w:sz w:val="22"/>
                            <w:szCs w:val="22"/>
                            <w:u w:val="none"/>
                            <w:bdr w:val="none" w:sz="0" w:space="0" w:color="auto"/>
                            <w:vertAlign w:val="baseline"/>
                          </w:rPr>
                          <w:drawing>
                            <wp:inline>
                              <wp:extent cx="256669" cy="256289"/>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624352" name=""/>
                                      <pic:cNvPicPr>
                                        <a:picLocks noChangeAspect="1"/>
                                      </pic:cNvPicPr>
                                    </pic:nvPicPr>
                                    <pic:blipFill>
                                      <a:blip xmlns:r="http://schemas.openxmlformats.org/officeDocument/2006/relationships" r:embed="rId6"/>
                                      <a:stretch>
                                        <a:fillRect/>
                                      </a:stretch>
                                    </pic:blipFill>
                                    <pic:spPr>
                                      <a:xfrm>
                                        <a:off x="0" y="0"/>
                                        <a:ext cx="256669" cy="256289"/>
                                      </a:xfrm>
                                      <a:prstGeom prst="rect">
                                        <a:avLst/>
                                      </a:prstGeom>
                                    </pic:spPr>
                                  </pic:pic>
                                </a:graphicData>
                              </a:graphic>
                            </wp:inline>
                          </w:drawing>
                        </w:r>
                      </w:p>
                    </w:tc>
                    <w:tc>
                      <w:tcPr>
                        <w:tcW w:w="3800" w:type="dxa"/>
                        <w:tcMar>
                          <w:top w:w="0" w:type="dxa"/>
                          <w:left w:w="0" w:type="dxa"/>
                          <w:bottom w:w="0" w:type="dxa"/>
                          <w:right w:w="0" w:type="dxa"/>
                        </w:tcMar>
                        <w:vAlign w:val="top"/>
                        <w:hideMark/>
                      </w:tcPr>
                      <w:p>
                        <w:pPr>
                          <w:pStyle w:val="documentasposeztyaddresstable"/>
                          <w:pBdr>
                            <w:top w:val="none" w:sz="0" w:space="0" w:color="auto"/>
                            <w:left w:val="none" w:sz="0" w:space="0" w:color="auto"/>
                            <w:bottom w:val="none" w:sz="0" w:space="0" w:color="auto"/>
                            <w:right w:val="none" w:sz="0" w:space="0" w:color="auto"/>
                          </w:pBdr>
                          <w:spacing w:before="0" w:after="0"/>
                          <w:ind w:left="80" w:right="0"/>
                          <w:rPr>
                            <w:rStyle w:val="documenticonRowicoTxt"/>
                            <w:rFonts w:ascii="Century Gothic" w:eastAsia="Century Gothic" w:hAnsi="Century Gothic" w:cs="Century Gothic"/>
                            <w:sz w:val="22"/>
                            <w:szCs w:val="22"/>
                            <w:bdr w:val="none" w:sz="0" w:space="0" w:color="auto"/>
                            <w:vertAlign w:val="baseline"/>
                          </w:rPr>
                        </w:pPr>
                        <w:r>
                          <w:rPr>
                            <w:rStyle w:val="iconRowany"/>
                            <w:rFonts w:ascii="Century Gothic" w:eastAsia="Century Gothic" w:hAnsi="Century Gothic" w:cs="Century Gothic"/>
                          </w:rPr>
                          <w:t>tousifm1991@gmail.com</w:t>
                        </w:r>
                      </w:p>
                    </w:tc>
                  </w:tr>
                </w:tbl>
                <w:p>
                  <w:pPr>
                    <w:rPr>
                      <w:rStyle w:val="documentaddressLeft"/>
                      <w:rFonts w:ascii="Century Gothic" w:eastAsia="Century Gothic" w:hAnsi="Century Gothic" w:cs="Century Gothic"/>
                      <w:sz w:val="20"/>
                      <w:szCs w:val="20"/>
                      <w:bdr w:val="none" w:sz="0" w:space="0" w:color="auto"/>
                      <w:vertAlign w:val="baseline"/>
                    </w:rPr>
                  </w:pPr>
                </w:p>
              </w:tc>
              <w:tc>
                <w:tcPr>
                  <w:tcW w:w="4200" w:type="dxa"/>
                  <w:noWrap w:val="0"/>
                  <w:tcMar>
                    <w:top w:w="0" w:type="dxa"/>
                    <w:left w:w="0" w:type="dxa"/>
                    <w:bottom w:w="0" w:type="dxa"/>
                    <w:right w:w="0" w:type="dxa"/>
                  </w:tcMar>
                  <w:vAlign w:val="top"/>
                  <w:hideMark/>
                </w:tcPr>
                <w:p>
                  <w:pPr>
                    <w:rPr>
                      <w:rStyle w:val="documentaddressLeft"/>
                      <w:rFonts w:ascii="Century Gothic" w:eastAsia="Century Gothic" w:hAnsi="Century Gothic" w:cs="Century Gothic"/>
                      <w:sz w:val="20"/>
                      <w:szCs w:val="20"/>
                      <w:bdr w:val="none" w:sz="0" w:space="0" w:color="auto"/>
                      <w:vertAlign w:val="baseline"/>
                    </w:rPr>
                  </w:pPr>
                </w:p>
              </w:tc>
            </w:tr>
          </w:tbl>
          <w:p>
            <w:pPr>
              <w:pStyle w:val="p"/>
              <w:pBdr>
                <w:top w:val="none" w:sz="0" w:space="0" w:color="auto"/>
                <w:left w:val="none" w:sz="0" w:space="4" w:color="auto"/>
                <w:bottom w:val="none" w:sz="0" w:space="0" w:color="auto"/>
                <w:right w:val="none" w:sz="0" w:space="0" w:color="auto"/>
              </w:pBdr>
              <w:spacing w:before="300" w:after="0" w:line="320" w:lineRule="atLeast"/>
              <w:ind w:left="80" w:right="0"/>
              <w:rPr>
                <w:rStyle w:val="maincell"/>
                <w:rFonts w:ascii="Century Gothic" w:eastAsia="Century Gothic" w:hAnsi="Century Gothic" w:cs="Century Gothic"/>
                <w:sz w:val="22"/>
                <w:szCs w:val="22"/>
                <w:bdr w:val="none" w:sz="0" w:space="0" w:color="auto"/>
                <w:vertAlign w:val="baseline"/>
              </w:rPr>
            </w:pPr>
            <w:r>
              <w:rPr>
                <w:rStyle w:val="maincell"/>
                <w:rFonts w:ascii="Century Gothic" w:eastAsia="Century Gothic" w:hAnsi="Century Gothic" w:cs="Century Gothic"/>
                <w:sz w:val="22"/>
                <w:szCs w:val="22"/>
                <w:bdr w:val="none" w:sz="0" w:space="0" w:color="auto"/>
                <w:vertAlign w:val="baseline"/>
              </w:rPr>
              <w:t>Results-oriented Tech/Product Support Engineer with superior problem-solving and critical thinking skills, as well as meticulous attention to detail and methodical nature. Skilled in tackling problems in unique ways to develop innovative solutions. Consistently recognized by superiors and peers for knowledge and expertise.</w:t>
            </w:r>
          </w:p>
          <w:p>
            <w:pPr>
              <w:spacing w:line="300" w:lineRule="exact"/>
            </w:pPr>
          </w:p>
          <w:tbl>
            <w:tblPr>
              <w:tblStyle w:val="documentsectionTable"/>
              <w:tblW w:w="0" w:type="auto"/>
              <w:tblCellSpacing w:w="0" w:type="dxa"/>
              <w:tblLayout w:type="fixed"/>
              <w:tblCellMar>
                <w:top w:w="0" w:type="dxa"/>
                <w:left w:w="0" w:type="dxa"/>
                <w:bottom w:w="0" w:type="dxa"/>
                <w:right w:w="0" w:type="dxa"/>
              </w:tblCellMar>
              <w:tblLook w:val="05E0"/>
            </w:tblPr>
            <w:tblGrid>
              <w:gridCol w:w="240"/>
              <w:gridCol w:w="814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40" w:type="dxa"/>
                  <w:noWrap w:val="0"/>
                  <w:tcMar>
                    <w:top w:w="0" w:type="dxa"/>
                    <w:left w:w="0" w:type="dxa"/>
                    <w:bottom w:w="0" w:type="dxa"/>
                    <w:right w:w="0" w:type="dxa"/>
                  </w:tcMar>
                  <w:vAlign w:val="top"/>
                  <w:hideMark/>
                </w:tcPr>
                <w:p>
                  <w:pPr>
                    <w:pStyle w:val="documentsectionleftmargincellParagraph"/>
                    <w:pBdr>
                      <w:top w:val="none" w:sz="0" w:space="0" w:color="auto"/>
                      <w:left w:val="none" w:sz="0" w:space="0" w:color="auto"/>
                      <w:bottom w:val="none" w:sz="0" w:space="0" w:color="auto"/>
                      <w:right w:val="none" w:sz="0" w:space="0" w:color="auto"/>
                    </w:pBdr>
                    <w:spacing w:line="320" w:lineRule="atLeast"/>
                    <w:ind w:left="0" w:right="0"/>
                    <w:rPr>
                      <w:rStyle w:val="documentsectionleftmargincell"/>
                      <w:rFonts w:ascii="Century Gothic" w:eastAsia="Century Gothic" w:hAnsi="Century Gothic" w:cs="Century Gothic"/>
                      <w:sz w:val="22"/>
                      <w:szCs w:val="22"/>
                      <w:bdr w:val="none" w:sz="0" w:space="0" w:color="auto"/>
                      <w:vertAlign w:val="baseline"/>
                    </w:rPr>
                  </w:pPr>
                </w:p>
              </w:tc>
              <w:tc>
                <w:tcPr>
                  <w:tcW w:w="8140" w:type="dxa"/>
                  <w:tcBorders>
                    <w:left w:val="single" w:sz="8" w:space="0" w:color="CCCCCC"/>
                  </w:tcBorders>
                  <w:noWrap w:val="0"/>
                  <w:tcMar>
                    <w:top w:w="0" w:type="dxa"/>
                    <w:left w:w="10" w:type="dxa"/>
                    <w:bottom w:w="0" w:type="dxa"/>
                    <w:right w:w="0" w:type="dxa"/>
                  </w:tcMar>
                  <w:vAlign w:val="top"/>
                  <w:hideMark/>
                </w:tcPr>
                <w:p>
                  <w:pPr>
                    <w:pStyle w:val="documentsectionparagraphwrapperheading"/>
                    <w:pBdr>
                      <w:top w:val="none" w:sz="0" w:space="0" w:color="auto"/>
                      <w:left w:val="none" w:sz="0" w:space="25" w:color="auto"/>
                      <w:bottom w:val="none" w:sz="0" w:space="10" w:color="auto"/>
                      <w:right w:val="none" w:sz="0" w:space="0" w:color="auto"/>
                    </w:pBdr>
                    <w:spacing w:before="0" w:line="320" w:lineRule="exact"/>
                    <w:ind w:left="500" w:right="0"/>
                    <w:rPr>
                      <w:rStyle w:val="documentsectionparagraphwrapper"/>
                      <w:rFonts w:ascii="Century Gothic" w:eastAsia="Century Gothic" w:hAnsi="Century Gothic" w:cs="Century Gothic"/>
                      <w:b/>
                      <w:bCs/>
                      <w:color w:val="002E58"/>
                      <w:sz w:val="22"/>
                      <w:szCs w:val="22"/>
                      <w:bdr w:val="none" w:sz="0" w:space="0" w:color="auto"/>
                      <w:vertAlign w:val="baseline"/>
                    </w:rPr>
                  </w:pPr>
                  <w:r>
                    <w:rPr>
                      <w:rStyle w:val="documentheadingIcon"/>
                      <w:rFonts w:ascii="Century Gothic" w:eastAsia="Century Gothic" w:hAnsi="Century Gothic" w:cs="Century Gothic"/>
                      <w:b/>
                      <w:bCs/>
                      <w:strike w:val="0"/>
                      <w:color w:val="002E58"/>
                      <w:sz w:val="22"/>
                      <w:szCs w:val="22"/>
                      <w:u w:val="none"/>
                      <w:bdr w:val="none" w:sz="0" w:space="0" w:color="auto"/>
                    </w:rPr>
                    <w:drawing>
                      <wp:anchor simplePos="0" relativeHeight="251658240" behindDoc="0" locked="0" layoutInCell="1" allowOverlap="1">
                        <wp:simplePos x="0" y="0"/>
                        <wp:positionH relativeFrom="column">
                          <wp:posOffset>-190500</wp:posOffset>
                        </wp:positionH>
                        <wp:positionV relativeFrom="paragraph">
                          <wp:posOffset>-88900</wp:posOffset>
                        </wp:positionV>
                        <wp:extent cx="380250" cy="379688"/>
                        <wp:wrapNone/>
                        <wp:docPr id="1000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217655" name=""/>
                                <pic:cNvPicPr>
                                  <a:picLocks noChangeAspect="1"/>
                                </pic:cNvPicPr>
                              </pic:nvPicPr>
                              <pic:blipFill>
                                <a:blip xmlns:r="http://schemas.openxmlformats.org/officeDocument/2006/relationships" r:embed="rId7"/>
                                <a:stretch>
                                  <a:fillRect/>
                                </a:stretch>
                              </pic:blipFill>
                              <pic:spPr>
                                <a:xfrm>
                                  <a:off x="0" y="0"/>
                                  <a:ext cx="380250" cy="379688"/>
                                </a:xfrm>
                                <a:prstGeom prst="rect">
                                  <a:avLst/>
                                </a:prstGeom>
                              </pic:spPr>
                            </pic:pic>
                          </a:graphicData>
                        </a:graphic>
                      </wp:anchor>
                    </w:drawing>
                  </w:r>
                  <w:r>
                    <w:rPr>
                      <w:rStyle w:val="documentsectiontitle"/>
                      <w:rFonts w:ascii="Century Gothic" w:eastAsia="Century Gothic" w:hAnsi="Century Gothic" w:cs="Century Gothic"/>
                      <w:b/>
                      <w:bCs/>
                    </w:rPr>
                    <w:t>Skills</w:t>
                  </w:r>
                </w:p>
                <w:tbl>
                  <w:tblPr>
                    <w:tblStyle w:val="documentsectionparagraphwrapperparagraphtwocolpara"/>
                    <w:tblW w:w="0" w:type="auto"/>
                    <w:tblCellSpacing w:w="0" w:type="dxa"/>
                    <w:tblLayout w:type="fixed"/>
                    <w:tblCellMar>
                      <w:top w:w="0" w:type="dxa"/>
                      <w:left w:w="0" w:type="dxa"/>
                      <w:bottom w:w="0" w:type="dxa"/>
                      <w:right w:w="0" w:type="dxa"/>
                    </w:tblCellMar>
                    <w:tblLook w:val="05E0"/>
                  </w:tblPr>
                  <w:tblGrid>
                    <w:gridCol w:w="500"/>
                    <w:gridCol w:w="762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500" w:type="dxa"/>
                        <w:noWrap w:val="0"/>
                        <w:tcMar>
                          <w:top w:w="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pBdr>
                          <w:spacing w:line="340" w:lineRule="atLeast"/>
                          <w:ind w:left="0" w:right="0"/>
                          <w:jc w:val="right"/>
                          <w:rPr>
                            <w:rStyle w:val="documentparagraphdateswrapper"/>
                            <w:rFonts w:ascii="Century Gothic" w:eastAsia="Century Gothic" w:hAnsi="Century Gothic" w:cs="Century Gothic"/>
                            <w:sz w:val="22"/>
                            <w:szCs w:val="22"/>
                            <w:bdr w:val="none" w:sz="0" w:space="0" w:color="auto"/>
                            <w:vertAlign w:val="baseline"/>
                          </w:rPr>
                        </w:pPr>
                        <w:r>
                          <w:rPr>
                            <w:rStyle w:val="documentparagraphdateswrapper"/>
                            <w:rFonts w:ascii="Century Gothic" w:eastAsia="Century Gothic" w:hAnsi="Century Gothic" w:cs="Century Gothic"/>
                            <w:strike w:val="0"/>
                            <w:sz w:val="22"/>
                            <w:szCs w:val="22"/>
                            <w:u w:val="none"/>
                            <w:bdr w:val="none" w:sz="0" w:space="0" w:color="auto"/>
                            <w:vertAlign w:val="baseline"/>
                          </w:rPr>
                          <w:drawing>
                            <wp:anchor simplePos="0" relativeHeight="251659264" behindDoc="0" locked="0" layoutInCell="1" allowOverlap="1">
                              <wp:simplePos x="0" y="0"/>
                              <wp:positionH relativeFrom="column">
                                <wp:posOffset>-63500</wp:posOffset>
                              </wp:positionH>
                              <wp:positionV relativeFrom="paragraph">
                                <wp:posOffset>50800</wp:posOffset>
                              </wp:positionV>
                              <wp:extent cx="104569" cy="104414"/>
                              <wp:wrapNone/>
                              <wp:docPr id="10000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40082" name=""/>
                                      <pic:cNvPicPr>
                                        <a:picLocks noChangeAspect="1"/>
                                      </pic:cNvPicPr>
                                    </pic:nvPicPr>
                                    <pic:blipFill>
                                      <a:blip xmlns:r="http://schemas.openxmlformats.org/officeDocument/2006/relationships" r:embed="rId8"/>
                                      <a:stretch>
                                        <a:fillRect/>
                                      </a:stretch>
                                    </pic:blipFill>
                                    <pic:spPr>
                                      <a:xfrm>
                                        <a:off x="0" y="0"/>
                                        <a:ext cx="104569" cy="104414"/>
                                      </a:xfrm>
                                      <a:prstGeom prst="rect">
                                        <a:avLst/>
                                      </a:prstGeom>
                                    </pic:spPr>
                                  </pic:pic>
                                </a:graphicData>
                              </a:graphic>
                            </wp:anchor>
                          </w:drawing>
                        </w:r>
                      </w:p>
                    </w:tc>
                    <w:tc>
                      <w:tcPr>
                        <w:tcW w:w="7620" w:type="dxa"/>
                        <w:noWrap w:val="0"/>
                        <w:tcMar>
                          <w:top w:w="0" w:type="dxa"/>
                          <w:left w:w="0" w:type="dxa"/>
                          <w:bottom w:w="0" w:type="dxa"/>
                          <w:right w:w="0" w:type="dxa"/>
                        </w:tcMar>
                        <w:vAlign w:val="top"/>
                        <w:hideMark/>
                      </w:tcPr>
                      <w:tbl>
                        <w:tblPr>
                          <w:tblStyle w:val="documentratvtable"/>
                          <w:tblCellSpacing w:w="0" w:type="dxa"/>
                          <w:tblLayout w:type="fixed"/>
                          <w:tblCellMar>
                            <w:top w:w="0" w:type="dxa"/>
                            <w:left w:w="0" w:type="dxa"/>
                            <w:bottom w:w="0" w:type="dxa"/>
                            <w:right w:w="0" w:type="dxa"/>
                          </w:tblCellMar>
                          <w:tblLook w:val="05E0"/>
                        </w:tblPr>
                        <w:tblGrid>
                          <w:gridCol w:w="4606"/>
                          <w:gridCol w:w="3004"/>
                        </w:tblGrid>
                        <w:tr>
                          <w:tblPrEx>
                            <w:tblCellSpacing w:w="0" w:type="dxa"/>
                            <w:tblLayout w:type="fixed"/>
                            <w:tblCellMar>
                              <w:top w:w="0" w:type="dxa"/>
                              <w:left w:w="0" w:type="dxa"/>
                              <w:bottom w:w="0" w:type="dxa"/>
                              <w:right w:w="0" w:type="dxa"/>
                            </w:tblCellMar>
                            <w:tblLook w:val="05E0"/>
                          </w:tblPrEx>
                          <w:trPr>
                            <w:tblCellSpacing w:w="0" w:type="dxa"/>
                          </w:trPr>
                          <w:tc>
                            <w:tcPr>
                              <w:tcW w:w="4600" w:type="dxa"/>
                              <w:tcMar>
                                <w:top w:w="0" w:type="dxa"/>
                                <w:left w:w="0" w:type="dxa"/>
                                <w:bottom w:w="0" w:type="dxa"/>
                                <w:right w:w="0" w:type="dxa"/>
                              </w:tcMar>
                              <w:vAlign w:val="top"/>
                              <w:hideMark/>
                            </w:tcPr>
                            <w:p>
                              <w:pPr>
                                <w:pStyle w:val="documentleftratvcellfield"/>
                                <w:pBdr>
                                  <w:top w:val="none" w:sz="0" w:space="0" w:color="auto"/>
                                  <w:left w:val="none" w:sz="0" w:space="0" w:color="auto"/>
                                  <w:bottom w:val="none" w:sz="0" w:space="0" w:color="auto"/>
                                  <w:right w:val="none" w:sz="0" w:space="0" w:color="auto"/>
                                </w:pBdr>
                                <w:spacing w:before="0"/>
                                <w:ind w:left="0" w:right="0"/>
                                <w:rPr>
                                  <w:rStyle w:val="documentleftratvcell"/>
                                  <w:rFonts w:ascii="Century Gothic" w:eastAsia="Century Gothic" w:hAnsi="Century Gothic" w:cs="Century Gothic"/>
                                  <w:b w:val="0"/>
                                  <w:bCs w:val="0"/>
                                  <w:color w:val="000000"/>
                                  <w:sz w:val="22"/>
                                  <w:szCs w:val="22"/>
                                  <w:bdr w:val="none" w:sz="0" w:space="0" w:color="auto"/>
                                  <w:vertAlign w:val="baseline"/>
                                </w:rPr>
                              </w:pPr>
                              <w:r>
                                <w:rPr>
                                  <w:rStyle w:val="documentratvtextp"/>
                                  <w:rFonts w:ascii="Century Gothic" w:eastAsia="Century Gothic" w:hAnsi="Century Gothic" w:cs="Century Gothic"/>
                                  <w:b w:val="0"/>
                                  <w:bCs w:val="0"/>
                                  <w:color w:val="000000"/>
                                  <w:sz w:val="22"/>
                                  <w:szCs w:val="22"/>
                                </w:rPr>
                                <w:t>Jira</w:t>
                              </w:r>
                            </w:p>
                          </w:tc>
                          <w:tc>
                            <w:tcPr>
                              <w:tcW w:w="3000" w:type="dxa"/>
                              <w:tcMar>
                                <w:top w:w="0" w:type="dxa"/>
                                <w:left w:w="0" w:type="dxa"/>
                                <w:bottom w:w="0" w:type="dxa"/>
                                <w:right w:w="0" w:type="dxa"/>
                              </w:tcMar>
                              <w:vAlign w:val="top"/>
                              <w:hideMark/>
                            </w:tcPr>
                            <w:p>
                              <w:pPr>
                                <w:pStyle w:val="documentrating-wrapper"/>
                                <w:pBdr>
                                  <w:top w:val="none" w:sz="0" w:space="0" w:color="auto"/>
                                  <w:left w:val="none" w:sz="0" w:space="0" w:color="auto"/>
                                  <w:bottom w:val="none" w:sz="0" w:space="0" w:color="auto"/>
                                  <w:right w:val="none" w:sz="0" w:space="0" w:color="auto"/>
                                </w:pBdr>
                                <w:spacing w:before="0" w:after="0" w:line="340" w:lineRule="atLeast"/>
                                <w:ind w:left="0" w:right="0"/>
                                <w:rPr>
                                  <w:rStyle w:val="documentrightratvcell"/>
                                  <w:rFonts w:ascii="Century Gothic" w:eastAsia="Century Gothic" w:hAnsi="Century Gothic" w:cs="Century Gothic"/>
                                  <w:b w:val="0"/>
                                  <w:bCs w:val="0"/>
                                  <w:color w:val="000000"/>
                                  <w:sz w:val="22"/>
                                  <w:szCs w:val="22"/>
                                  <w:bdr w:val="none" w:sz="0" w:space="0" w:color="auto"/>
                                  <w:vertAlign w:val="baseline"/>
                                </w:rPr>
                              </w:pPr>
                              <w:r>
                                <w:rPr>
                                  <w:rStyle w:val="documentrightratvcell"/>
                                  <w:rFonts w:ascii="Century Gothic" w:eastAsia="Century Gothic" w:hAnsi="Century Gothic" w:cs="Century Gothic"/>
                                  <w:b w:val="0"/>
                                  <w:bCs w:val="0"/>
                                  <w:strike w:val="0"/>
                                  <w:color w:val="000000"/>
                                  <w:sz w:val="22"/>
                                  <w:szCs w:val="22"/>
                                  <w:u w:val="none"/>
                                  <w:bdr w:val="none" w:sz="0" w:space="0" w:color="auto"/>
                                  <w:vertAlign w:val="baseline"/>
                                </w:rPr>
                                <w:drawing>
                                  <wp:inline>
                                    <wp:extent cx="827044" cy="170859"/>
                                    <wp:docPr id="1000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458374" name=""/>
                                            <pic:cNvPicPr>
                                              <a:picLocks noChangeAspect="1"/>
                                            </pic:cNvPicPr>
                                          </pic:nvPicPr>
                                          <pic:blipFill>
                                            <a:blip xmlns:r="http://schemas.openxmlformats.org/officeDocument/2006/relationships" r:embed="rId9"/>
                                            <a:stretch>
                                              <a:fillRect/>
                                            </a:stretch>
                                          </pic:blipFill>
                                          <pic:spPr>
                                            <a:xfrm>
                                              <a:off x="0" y="0"/>
                                              <a:ext cx="827044" cy="170859"/>
                                            </a:xfrm>
                                            <a:prstGeom prst="rect">
                                              <a:avLst/>
                                            </a:prstGeom>
                                          </pic:spPr>
                                        </pic:pic>
                                      </a:graphicData>
                                    </a:graphic>
                                  </wp:inline>
                                </w:drawing>
                              </w:r>
                            </w:p>
                          </w:tc>
                        </w:tr>
                      </w:tbl>
                      <w:p>
                        <w:pPr>
                          <w:rPr>
                            <w:rStyle w:val="documentparagraphdateswrapper"/>
                            <w:rFonts w:ascii="Century Gothic" w:eastAsia="Century Gothic" w:hAnsi="Century Gothic" w:cs="Century Gothic"/>
                            <w:sz w:val="22"/>
                            <w:szCs w:val="22"/>
                            <w:bdr w:val="none" w:sz="0" w:space="0" w:color="auto"/>
                            <w:vertAlign w:val="baseline"/>
                          </w:rPr>
                        </w:pPr>
                      </w:p>
                    </w:tc>
                  </w:tr>
                </w:tbl>
                <w:p>
                  <w:pPr>
                    <w:rPr>
                      <w:vanish/>
                    </w:rPr>
                  </w:pPr>
                </w:p>
                <w:tbl>
                  <w:tblPr>
                    <w:tblStyle w:val="documentsectionparagraphwrapperparagraphtwocolpara"/>
                    <w:tblW w:w="0" w:type="auto"/>
                    <w:tblCellSpacing w:w="0" w:type="dxa"/>
                    <w:tblLayout w:type="fixed"/>
                    <w:tblCellMar>
                      <w:top w:w="0" w:type="dxa"/>
                      <w:left w:w="0" w:type="dxa"/>
                      <w:bottom w:w="0" w:type="dxa"/>
                      <w:right w:w="0" w:type="dxa"/>
                    </w:tblCellMar>
                    <w:tblLook w:val="05E0"/>
                  </w:tblPr>
                  <w:tblGrid>
                    <w:gridCol w:w="500"/>
                    <w:gridCol w:w="762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500" w:type="dxa"/>
                        <w:noWrap w:val="0"/>
                        <w:tcMar>
                          <w:top w:w="10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pBdr>
                          <w:spacing w:line="340" w:lineRule="atLeast"/>
                          <w:ind w:left="0" w:right="0"/>
                          <w:jc w:val="right"/>
                          <w:rPr>
                            <w:rStyle w:val="documentparagraphdateswrapper"/>
                            <w:rFonts w:ascii="Century Gothic" w:eastAsia="Century Gothic" w:hAnsi="Century Gothic" w:cs="Century Gothic"/>
                            <w:sz w:val="22"/>
                            <w:szCs w:val="22"/>
                            <w:bdr w:val="none" w:sz="0" w:space="0" w:color="auto"/>
                            <w:vertAlign w:val="baseline"/>
                          </w:rPr>
                        </w:pPr>
                        <w:r>
                          <w:rPr>
                            <w:rStyle w:val="documentparagraphdateswrapper"/>
                            <w:rFonts w:ascii="Century Gothic" w:eastAsia="Century Gothic" w:hAnsi="Century Gothic" w:cs="Century Gothic"/>
                            <w:strike w:val="0"/>
                            <w:sz w:val="22"/>
                            <w:szCs w:val="22"/>
                            <w:u w:val="none"/>
                            <w:bdr w:val="none" w:sz="0" w:space="0" w:color="auto"/>
                            <w:vertAlign w:val="baseline"/>
                          </w:rPr>
                          <w:drawing>
                            <wp:anchor simplePos="0" relativeHeight="251660288" behindDoc="0" locked="0" layoutInCell="1" allowOverlap="1">
                              <wp:simplePos x="0" y="0"/>
                              <wp:positionH relativeFrom="column">
                                <wp:posOffset>-63500</wp:posOffset>
                              </wp:positionH>
                              <wp:positionV relativeFrom="paragraph">
                                <wp:posOffset>50800</wp:posOffset>
                              </wp:positionV>
                              <wp:extent cx="104569" cy="104414"/>
                              <wp:wrapNone/>
                              <wp:docPr id="10000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746718" name=""/>
                                      <pic:cNvPicPr>
                                        <a:picLocks noChangeAspect="1"/>
                                      </pic:cNvPicPr>
                                    </pic:nvPicPr>
                                    <pic:blipFill>
                                      <a:blip xmlns:r="http://schemas.openxmlformats.org/officeDocument/2006/relationships" r:embed="rId8"/>
                                      <a:stretch>
                                        <a:fillRect/>
                                      </a:stretch>
                                    </pic:blipFill>
                                    <pic:spPr>
                                      <a:xfrm>
                                        <a:off x="0" y="0"/>
                                        <a:ext cx="104569" cy="104414"/>
                                      </a:xfrm>
                                      <a:prstGeom prst="rect">
                                        <a:avLst/>
                                      </a:prstGeom>
                                    </pic:spPr>
                                  </pic:pic>
                                </a:graphicData>
                              </a:graphic>
                            </wp:anchor>
                          </w:drawing>
                        </w:r>
                      </w:p>
                    </w:tc>
                    <w:tc>
                      <w:tcPr>
                        <w:tcW w:w="7620" w:type="dxa"/>
                        <w:noWrap w:val="0"/>
                        <w:tcMar>
                          <w:top w:w="100" w:type="dxa"/>
                          <w:left w:w="0" w:type="dxa"/>
                          <w:bottom w:w="0" w:type="dxa"/>
                          <w:right w:w="0" w:type="dxa"/>
                        </w:tcMar>
                        <w:vAlign w:val="top"/>
                        <w:hideMark/>
                      </w:tcPr>
                      <w:tbl>
                        <w:tblPr>
                          <w:tblStyle w:val="documentratvtable"/>
                          <w:tblCellSpacing w:w="0" w:type="dxa"/>
                          <w:tblLayout w:type="fixed"/>
                          <w:tblCellMar>
                            <w:top w:w="0" w:type="dxa"/>
                            <w:left w:w="0" w:type="dxa"/>
                            <w:bottom w:w="0" w:type="dxa"/>
                            <w:right w:w="0" w:type="dxa"/>
                          </w:tblCellMar>
                          <w:tblLook w:val="05E0"/>
                        </w:tblPr>
                        <w:tblGrid>
                          <w:gridCol w:w="4606"/>
                          <w:gridCol w:w="3004"/>
                        </w:tblGrid>
                        <w:tr>
                          <w:tblPrEx>
                            <w:tblCellSpacing w:w="0" w:type="dxa"/>
                            <w:tblLayout w:type="fixed"/>
                            <w:tblCellMar>
                              <w:top w:w="0" w:type="dxa"/>
                              <w:left w:w="0" w:type="dxa"/>
                              <w:bottom w:w="0" w:type="dxa"/>
                              <w:right w:w="0" w:type="dxa"/>
                            </w:tblCellMar>
                            <w:tblLook w:val="05E0"/>
                          </w:tblPrEx>
                          <w:trPr>
                            <w:tblCellSpacing w:w="0" w:type="dxa"/>
                          </w:trPr>
                          <w:tc>
                            <w:tcPr>
                              <w:tcW w:w="4600" w:type="dxa"/>
                              <w:tcMar>
                                <w:top w:w="0" w:type="dxa"/>
                                <w:left w:w="0" w:type="dxa"/>
                                <w:bottom w:w="0" w:type="dxa"/>
                                <w:right w:w="0" w:type="dxa"/>
                              </w:tcMar>
                              <w:vAlign w:val="top"/>
                              <w:hideMark/>
                            </w:tcPr>
                            <w:p>
                              <w:pPr>
                                <w:pStyle w:val="documentleftratvcellfield"/>
                                <w:pBdr>
                                  <w:top w:val="none" w:sz="0" w:space="0" w:color="auto"/>
                                  <w:left w:val="none" w:sz="0" w:space="0" w:color="auto"/>
                                  <w:bottom w:val="none" w:sz="0" w:space="0" w:color="auto"/>
                                  <w:right w:val="none" w:sz="0" w:space="0" w:color="auto"/>
                                </w:pBdr>
                                <w:spacing w:before="0"/>
                                <w:ind w:left="0" w:right="0"/>
                                <w:rPr>
                                  <w:rStyle w:val="documentleftratvcell"/>
                                  <w:rFonts w:ascii="Century Gothic" w:eastAsia="Century Gothic" w:hAnsi="Century Gothic" w:cs="Century Gothic"/>
                                  <w:b w:val="0"/>
                                  <w:bCs w:val="0"/>
                                  <w:color w:val="000000"/>
                                  <w:sz w:val="22"/>
                                  <w:szCs w:val="22"/>
                                  <w:bdr w:val="none" w:sz="0" w:space="0" w:color="auto"/>
                                  <w:vertAlign w:val="baseline"/>
                                </w:rPr>
                              </w:pPr>
                              <w:r>
                                <w:rPr>
                                  <w:rStyle w:val="documentratvtextp"/>
                                  <w:rFonts w:ascii="Century Gothic" w:eastAsia="Century Gothic" w:hAnsi="Century Gothic" w:cs="Century Gothic"/>
                                  <w:b w:val="0"/>
                                  <w:bCs w:val="0"/>
                                  <w:color w:val="000000"/>
                                  <w:sz w:val="22"/>
                                  <w:szCs w:val="22"/>
                                </w:rPr>
                                <w:t>Service Now</w:t>
                              </w:r>
                            </w:p>
                          </w:tc>
                          <w:tc>
                            <w:tcPr>
                              <w:tcW w:w="3000" w:type="dxa"/>
                              <w:tcMar>
                                <w:top w:w="0" w:type="dxa"/>
                                <w:left w:w="0" w:type="dxa"/>
                                <w:bottom w:w="0" w:type="dxa"/>
                                <w:right w:w="0" w:type="dxa"/>
                              </w:tcMar>
                              <w:vAlign w:val="top"/>
                              <w:hideMark/>
                            </w:tcPr>
                            <w:p>
                              <w:pPr>
                                <w:pStyle w:val="documentrating-wrapper"/>
                                <w:pBdr>
                                  <w:top w:val="none" w:sz="0" w:space="0" w:color="auto"/>
                                  <w:left w:val="none" w:sz="0" w:space="0" w:color="auto"/>
                                  <w:bottom w:val="none" w:sz="0" w:space="0" w:color="auto"/>
                                  <w:right w:val="none" w:sz="0" w:space="0" w:color="auto"/>
                                </w:pBdr>
                                <w:spacing w:before="0" w:after="0" w:line="340" w:lineRule="atLeast"/>
                                <w:ind w:left="0" w:right="0"/>
                                <w:rPr>
                                  <w:rStyle w:val="documentrightratvcell"/>
                                  <w:rFonts w:ascii="Century Gothic" w:eastAsia="Century Gothic" w:hAnsi="Century Gothic" w:cs="Century Gothic"/>
                                  <w:b w:val="0"/>
                                  <w:bCs w:val="0"/>
                                  <w:color w:val="000000"/>
                                  <w:sz w:val="22"/>
                                  <w:szCs w:val="22"/>
                                  <w:bdr w:val="none" w:sz="0" w:space="0" w:color="auto"/>
                                  <w:vertAlign w:val="baseline"/>
                                </w:rPr>
                              </w:pPr>
                              <w:r>
                                <w:rPr>
                                  <w:rStyle w:val="documentrightratvcell"/>
                                  <w:rFonts w:ascii="Century Gothic" w:eastAsia="Century Gothic" w:hAnsi="Century Gothic" w:cs="Century Gothic"/>
                                  <w:b w:val="0"/>
                                  <w:bCs w:val="0"/>
                                  <w:strike w:val="0"/>
                                  <w:color w:val="000000"/>
                                  <w:sz w:val="22"/>
                                  <w:szCs w:val="22"/>
                                  <w:u w:val="none"/>
                                  <w:bdr w:val="none" w:sz="0" w:space="0" w:color="auto"/>
                                  <w:vertAlign w:val="baseline"/>
                                </w:rPr>
                                <w:drawing>
                                  <wp:inline>
                                    <wp:extent cx="827044" cy="170859"/>
                                    <wp:docPr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258398" name=""/>
                                            <pic:cNvPicPr>
                                              <a:picLocks noChangeAspect="1"/>
                                            </pic:cNvPicPr>
                                          </pic:nvPicPr>
                                          <pic:blipFill>
                                            <a:blip xmlns:r="http://schemas.openxmlformats.org/officeDocument/2006/relationships" r:embed="rId9"/>
                                            <a:stretch>
                                              <a:fillRect/>
                                            </a:stretch>
                                          </pic:blipFill>
                                          <pic:spPr>
                                            <a:xfrm>
                                              <a:off x="0" y="0"/>
                                              <a:ext cx="827044" cy="170859"/>
                                            </a:xfrm>
                                            <a:prstGeom prst="rect">
                                              <a:avLst/>
                                            </a:prstGeom>
                                          </pic:spPr>
                                        </pic:pic>
                                      </a:graphicData>
                                    </a:graphic>
                                  </wp:inline>
                                </w:drawing>
                              </w:r>
                            </w:p>
                          </w:tc>
                        </w:tr>
                      </w:tbl>
                      <w:p>
                        <w:pPr>
                          <w:rPr>
                            <w:rStyle w:val="documentparagraphdateswrapper"/>
                            <w:rFonts w:ascii="Century Gothic" w:eastAsia="Century Gothic" w:hAnsi="Century Gothic" w:cs="Century Gothic"/>
                            <w:sz w:val="22"/>
                            <w:szCs w:val="22"/>
                            <w:bdr w:val="none" w:sz="0" w:space="0" w:color="auto"/>
                            <w:vertAlign w:val="baseline"/>
                          </w:rPr>
                        </w:pPr>
                      </w:p>
                    </w:tc>
                  </w:tr>
                </w:tbl>
                <w:p>
                  <w:pPr>
                    <w:rPr>
                      <w:vanish/>
                    </w:rPr>
                  </w:pPr>
                </w:p>
                <w:tbl>
                  <w:tblPr>
                    <w:tblStyle w:val="documentsectionparagraphwrapperparagraphtwocolpara"/>
                    <w:tblW w:w="0" w:type="auto"/>
                    <w:tblCellSpacing w:w="0" w:type="dxa"/>
                    <w:tblLayout w:type="fixed"/>
                    <w:tblCellMar>
                      <w:top w:w="0" w:type="dxa"/>
                      <w:left w:w="0" w:type="dxa"/>
                      <w:bottom w:w="0" w:type="dxa"/>
                      <w:right w:w="0" w:type="dxa"/>
                    </w:tblCellMar>
                    <w:tblLook w:val="05E0"/>
                  </w:tblPr>
                  <w:tblGrid>
                    <w:gridCol w:w="500"/>
                    <w:gridCol w:w="762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500" w:type="dxa"/>
                        <w:noWrap w:val="0"/>
                        <w:tcMar>
                          <w:top w:w="10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pBdr>
                          <w:spacing w:line="340" w:lineRule="atLeast"/>
                          <w:ind w:left="0" w:right="0"/>
                          <w:jc w:val="right"/>
                          <w:rPr>
                            <w:rStyle w:val="documentparagraphdateswrapper"/>
                            <w:rFonts w:ascii="Century Gothic" w:eastAsia="Century Gothic" w:hAnsi="Century Gothic" w:cs="Century Gothic"/>
                            <w:sz w:val="22"/>
                            <w:szCs w:val="22"/>
                            <w:bdr w:val="none" w:sz="0" w:space="0" w:color="auto"/>
                            <w:vertAlign w:val="baseline"/>
                          </w:rPr>
                        </w:pPr>
                        <w:r>
                          <w:rPr>
                            <w:rStyle w:val="documentparagraphdateswrapper"/>
                            <w:rFonts w:ascii="Century Gothic" w:eastAsia="Century Gothic" w:hAnsi="Century Gothic" w:cs="Century Gothic"/>
                            <w:strike w:val="0"/>
                            <w:sz w:val="22"/>
                            <w:szCs w:val="22"/>
                            <w:u w:val="none"/>
                            <w:bdr w:val="none" w:sz="0" w:space="0" w:color="auto"/>
                            <w:vertAlign w:val="baseline"/>
                          </w:rPr>
                          <w:drawing>
                            <wp:anchor simplePos="0" relativeHeight="251661312" behindDoc="0" locked="0" layoutInCell="1" allowOverlap="1">
                              <wp:simplePos x="0" y="0"/>
                              <wp:positionH relativeFrom="column">
                                <wp:posOffset>-63500</wp:posOffset>
                              </wp:positionH>
                              <wp:positionV relativeFrom="paragraph">
                                <wp:posOffset>50800</wp:posOffset>
                              </wp:positionV>
                              <wp:extent cx="104569" cy="104414"/>
                              <wp:wrapNone/>
                              <wp:docPr id="1000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782083" name=""/>
                                      <pic:cNvPicPr>
                                        <a:picLocks noChangeAspect="1"/>
                                      </pic:cNvPicPr>
                                    </pic:nvPicPr>
                                    <pic:blipFill>
                                      <a:blip xmlns:r="http://schemas.openxmlformats.org/officeDocument/2006/relationships" r:embed="rId8"/>
                                      <a:stretch>
                                        <a:fillRect/>
                                      </a:stretch>
                                    </pic:blipFill>
                                    <pic:spPr>
                                      <a:xfrm>
                                        <a:off x="0" y="0"/>
                                        <a:ext cx="104569" cy="104414"/>
                                      </a:xfrm>
                                      <a:prstGeom prst="rect">
                                        <a:avLst/>
                                      </a:prstGeom>
                                    </pic:spPr>
                                  </pic:pic>
                                </a:graphicData>
                              </a:graphic>
                            </wp:anchor>
                          </w:drawing>
                        </w:r>
                      </w:p>
                    </w:tc>
                    <w:tc>
                      <w:tcPr>
                        <w:tcW w:w="7620" w:type="dxa"/>
                        <w:noWrap w:val="0"/>
                        <w:tcMar>
                          <w:top w:w="100" w:type="dxa"/>
                          <w:left w:w="0" w:type="dxa"/>
                          <w:bottom w:w="0" w:type="dxa"/>
                          <w:right w:w="0" w:type="dxa"/>
                        </w:tcMar>
                        <w:vAlign w:val="top"/>
                        <w:hideMark/>
                      </w:tcPr>
                      <w:tbl>
                        <w:tblPr>
                          <w:tblStyle w:val="documentratvtable"/>
                          <w:tblCellSpacing w:w="0" w:type="dxa"/>
                          <w:tblLayout w:type="fixed"/>
                          <w:tblCellMar>
                            <w:top w:w="0" w:type="dxa"/>
                            <w:left w:w="0" w:type="dxa"/>
                            <w:bottom w:w="0" w:type="dxa"/>
                            <w:right w:w="0" w:type="dxa"/>
                          </w:tblCellMar>
                          <w:tblLook w:val="05E0"/>
                        </w:tblPr>
                        <w:tblGrid>
                          <w:gridCol w:w="4606"/>
                          <w:gridCol w:w="3004"/>
                        </w:tblGrid>
                        <w:tr>
                          <w:tblPrEx>
                            <w:tblCellSpacing w:w="0" w:type="dxa"/>
                            <w:tblLayout w:type="fixed"/>
                            <w:tblCellMar>
                              <w:top w:w="0" w:type="dxa"/>
                              <w:left w:w="0" w:type="dxa"/>
                              <w:bottom w:w="0" w:type="dxa"/>
                              <w:right w:w="0" w:type="dxa"/>
                            </w:tblCellMar>
                            <w:tblLook w:val="05E0"/>
                          </w:tblPrEx>
                          <w:trPr>
                            <w:tblCellSpacing w:w="0" w:type="dxa"/>
                          </w:trPr>
                          <w:tc>
                            <w:tcPr>
                              <w:tcW w:w="4600" w:type="dxa"/>
                              <w:tcMar>
                                <w:top w:w="0" w:type="dxa"/>
                                <w:left w:w="0" w:type="dxa"/>
                                <w:bottom w:w="0" w:type="dxa"/>
                                <w:right w:w="0" w:type="dxa"/>
                              </w:tcMar>
                              <w:vAlign w:val="top"/>
                              <w:hideMark/>
                            </w:tcPr>
                            <w:p>
                              <w:pPr>
                                <w:pStyle w:val="documentleftratvcellfield"/>
                                <w:pBdr>
                                  <w:top w:val="none" w:sz="0" w:space="0" w:color="auto"/>
                                  <w:left w:val="none" w:sz="0" w:space="0" w:color="auto"/>
                                  <w:bottom w:val="none" w:sz="0" w:space="0" w:color="auto"/>
                                  <w:right w:val="none" w:sz="0" w:space="0" w:color="auto"/>
                                </w:pBdr>
                                <w:spacing w:before="0"/>
                                <w:ind w:left="0" w:right="0"/>
                                <w:rPr>
                                  <w:rStyle w:val="documentleftratvcell"/>
                                  <w:rFonts w:ascii="Century Gothic" w:eastAsia="Century Gothic" w:hAnsi="Century Gothic" w:cs="Century Gothic"/>
                                  <w:b w:val="0"/>
                                  <w:bCs w:val="0"/>
                                  <w:color w:val="000000"/>
                                  <w:sz w:val="22"/>
                                  <w:szCs w:val="22"/>
                                  <w:bdr w:val="none" w:sz="0" w:space="0" w:color="auto"/>
                                  <w:vertAlign w:val="baseline"/>
                                </w:rPr>
                              </w:pPr>
                              <w:r>
                                <w:rPr>
                                  <w:rStyle w:val="documentratvtextp"/>
                                  <w:rFonts w:ascii="Century Gothic" w:eastAsia="Century Gothic" w:hAnsi="Century Gothic" w:cs="Century Gothic"/>
                                  <w:b w:val="0"/>
                                  <w:bCs w:val="0"/>
                                  <w:color w:val="000000"/>
                                  <w:sz w:val="22"/>
                                  <w:szCs w:val="22"/>
                                </w:rPr>
                                <w:t>Confluence</w:t>
                              </w:r>
                            </w:p>
                          </w:tc>
                          <w:tc>
                            <w:tcPr>
                              <w:tcW w:w="3000" w:type="dxa"/>
                              <w:tcMar>
                                <w:top w:w="0" w:type="dxa"/>
                                <w:left w:w="0" w:type="dxa"/>
                                <w:bottom w:w="0" w:type="dxa"/>
                                <w:right w:w="0" w:type="dxa"/>
                              </w:tcMar>
                              <w:vAlign w:val="top"/>
                              <w:hideMark/>
                            </w:tcPr>
                            <w:p>
                              <w:pPr>
                                <w:pStyle w:val="documentrating-wrapper"/>
                                <w:pBdr>
                                  <w:top w:val="none" w:sz="0" w:space="0" w:color="auto"/>
                                  <w:left w:val="none" w:sz="0" w:space="0" w:color="auto"/>
                                  <w:bottom w:val="none" w:sz="0" w:space="0" w:color="auto"/>
                                  <w:right w:val="none" w:sz="0" w:space="0" w:color="auto"/>
                                </w:pBdr>
                                <w:spacing w:before="0" w:after="0" w:line="340" w:lineRule="atLeast"/>
                                <w:ind w:left="0" w:right="0"/>
                                <w:rPr>
                                  <w:rStyle w:val="documentrightratvcell"/>
                                  <w:rFonts w:ascii="Century Gothic" w:eastAsia="Century Gothic" w:hAnsi="Century Gothic" w:cs="Century Gothic"/>
                                  <w:b w:val="0"/>
                                  <w:bCs w:val="0"/>
                                  <w:color w:val="000000"/>
                                  <w:sz w:val="22"/>
                                  <w:szCs w:val="22"/>
                                  <w:bdr w:val="none" w:sz="0" w:space="0" w:color="auto"/>
                                  <w:vertAlign w:val="baseline"/>
                                </w:rPr>
                              </w:pPr>
                              <w:r>
                                <w:rPr>
                                  <w:rStyle w:val="documentrightratvcell"/>
                                  <w:rFonts w:ascii="Century Gothic" w:eastAsia="Century Gothic" w:hAnsi="Century Gothic" w:cs="Century Gothic"/>
                                  <w:b w:val="0"/>
                                  <w:bCs w:val="0"/>
                                  <w:strike w:val="0"/>
                                  <w:color w:val="000000"/>
                                  <w:sz w:val="22"/>
                                  <w:szCs w:val="22"/>
                                  <w:u w:val="none"/>
                                  <w:bdr w:val="none" w:sz="0" w:space="0" w:color="auto"/>
                                  <w:vertAlign w:val="baseline"/>
                                </w:rPr>
                                <w:drawing>
                                  <wp:inline>
                                    <wp:extent cx="827044" cy="170859"/>
                                    <wp:docPr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765695" name=""/>
                                            <pic:cNvPicPr>
                                              <a:picLocks noChangeAspect="1"/>
                                            </pic:cNvPicPr>
                                          </pic:nvPicPr>
                                          <pic:blipFill>
                                            <a:blip xmlns:r="http://schemas.openxmlformats.org/officeDocument/2006/relationships" r:embed="rId9"/>
                                            <a:stretch>
                                              <a:fillRect/>
                                            </a:stretch>
                                          </pic:blipFill>
                                          <pic:spPr>
                                            <a:xfrm>
                                              <a:off x="0" y="0"/>
                                              <a:ext cx="827044" cy="170859"/>
                                            </a:xfrm>
                                            <a:prstGeom prst="rect">
                                              <a:avLst/>
                                            </a:prstGeom>
                                          </pic:spPr>
                                        </pic:pic>
                                      </a:graphicData>
                                    </a:graphic>
                                  </wp:inline>
                                </w:drawing>
                              </w:r>
                            </w:p>
                          </w:tc>
                        </w:tr>
                      </w:tbl>
                      <w:p>
                        <w:pPr>
                          <w:rPr>
                            <w:rStyle w:val="documentparagraphdateswrapper"/>
                            <w:rFonts w:ascii="Century Gothic" w:eastAsia="Century Gothic" w:hAnsi="Century Gothic" w:cs="Century Gothic"/>
                            <w:sz w:val="22"/>
                            <w:szCs w:val="22"/>
                            <w:bdr w:val="none" w:sz="0" w:space="0" w:color="auto"/>
                            <w:vertAlign w:val="baseline"/>
                          </w:rPr>
                        </w:pPr>
                      </w:p>
                    </w:tc>
                  </w:tr>
                </w:tbl>
                <w:p>
                  <w:pPr>
                    <w:rPr>
                      <w:vanish/>
                    </w:rPr>
                  </w:pPr>
                </w:p>
                <w:tbl>
                  <w:tblPr>
                    <w:tblStyle w:val="documentsectionparagraphwrapperparagraphtwocolpara"/>
                    <w:tblW w:w="0" w:type="auto"/>
                    <w:tblCellSpacing w:w="0" w:type="dxa"/>
                    <w:tblLayout w:type="fixed"/>
                    <w:tblCellMar>
                      <w:top w:w="0" w:type="dxa"/>
                      <w:left w:w="0" w:type="dxa"/>
                      <w:bottom w:w="0" w:type="dxa"/>
                      <w:right w:w="0" w:type="dxa"/>
                    </w:tblCellMar>
                    <w:tblLook w:val="05E0"/>
                  </w:tblPr>
                  <w:tblGrid>
                    <w:gridCol w:w="500"/>
                    <w:gridCol w:w="762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500" w:type="dxa"/>
                        <w:noWrap w:val="0"/>
                        <w:tcMar>
                          <w:top w:w="10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pBdr>
                          <w:spacing w:line="340" w:lineRule="atLeast"/>
                          <w:ind w:left="0" w:right="0"/>
                          <w:jc w:val="right"/>
                          <w:rPr>
                            <w:rStyle w:val="documentparagraphdateswrapper"/>
                            <w:rFonts w:ascii="Century Gothic" w:eastAsia="Century Gothic" w:hAnsi="Century Gothic" w:cs="Century Gothic"/>
                            <w:sz w:val="22"/>
                            <w:szCs w:val="22"/>
                            <w:bdr w:val="none" w:sz="0" w:space="0" w:color="auto"/>
                            <w:vertAlign w:val="baseline"/>
                          </w:rPr>
                        </w:pPr>
                        <w:r>
                          <w:rPr>
                            <w:rStyle w:val="documentparagraphdateswrapper"/>
                            <w:rFonts w:ascii="Century Gothic" w:eastAsia="Century Gothic" w:hAnsi="Century Gothic" w:cs="Century Gothic"/>
                            <w:strike w:val="0"/>
                            <w:sz w:val="22"/>
                            <w:szCs w:val="22"/>
                            <w:u w:val="none"/>
                            <w:bdr w:val="none" w:sz="0" w:space="0" w:color="auto"/>
                            <w:vertAlign w:val="baseline"/>
                          </w:rPr>
                          <w:drawing>
                            <wp:anchor simplePos="0" relativeHeight="251662336" behindDoc="0" locked="0" layoutInCell="1" allowOverlap="1">
                              <wp:simplePos x="0" y="0"/>
                              <wp:positionH relativeFrom="column">
                                <wp:posOffset>-63500</wp:posOffset>
                              </wp:positionH>
                              <wp:positionV relativeFrom="paragraph">
                                <wp:posOffset>50800</wp:posOffset>
                              </wp:positionV>
                              <wp:extent cx="104569" cy="104414"/>
                              <wp:wrapNone/>
                              <wp:docPr id="1000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288825" name=""/>
                                      <pic:cNvPicPr>
                                        <a:picLocks noChangeAspect="1"/>
                                      </pic:cNvPicPr>
                                    </pic:nvPicPr>
                                    <pic:blipFill>
                                      <a:blip xmlns:r="http://schemas.openxmlformats.org/officeDocument/2006/relationships" r:embed="rId8"/>
                                      <a:stretch>
                                        <a:fillRect/>
                                      </a:stretch>
                                    </pic:blipFill>
                                    <pic:spPr>
                                      <a:xfrm>
                                        <a:off x="0" y="0"/>
                                        <a:ext cx="104569" cy="104414"/>
                                      </a:xfrm>
                                      <a:prstGeom prst="rect">
                                        <a:avLst/>
                                      </a:prstGeom>
                                    </pic:spPr>
                                  </pic:pic>
                                </a:graphicData>
                              </a:graphic>
                            </wp:anchor>
                          </w:drawing>
                        </w:r>
                      </w:p>
                    </w:tc>
                    <w:tc>
                      <w:tcPr>
                        <w:tcW w:w="7620" w:type="dxa"/>
                        <w:noWrap w:val="0"/>
                        <w:tcMar>
                          <w:top w:w="100" w:type="dxa"/>
                          <w:left w:w="0" w:type="dxa"/>
                          <w:bottom w:w="0" w:type="dxa"/>
                          <w:right w:w="0" w:type="dxa"/>
                        </w:tcMar>
                        <w:vAlign w:val="top"/>
                        <w:hideMark/>
                      </w:tcPr>
                      <w:tbl>
                        <w:tblPr>
                          <w:tblStyle w:val="documentratvtable"/>
                          <w:tblCellSpacing w:w="0" w:type="dxa"/>
                          <w:tblLayout w:type="fixed"/>
                          <w:tblCellMar>
                            <w:top w:w="0" w:type="dxa"/>
                            <w:left w:w="0" w:type="dxa"/>
                            <w:bottom w:w="0" w:type="dxa"/>
                            <w:right w:w="0" w:type="dxa"/>
                          </w:tblCellMar>
                          <w:tblLook w:val="05E0"/>
                        </w:tblPr>
                        <w:tblGrid>
                          <w:gridCol w:w="4606"/>
                          <w:gridCol w:w="3004"/>
                        </w:tblGrid>
                        <w:tr>
                          <w:tblPrEx>
                            <w:tblCellSpacing w:w="0" w:type="dxa"/>
                            <w:tblLayout w:type="fixed"/>
                            <w:tblCellMar>
                              <w:top w:w="0" w:type="dxa"/>
                              <w:left w:w="0" w:type="dxa"/>
                              <w:bottom w:w="0" w:type="dxa"/>
                              <w:right w:w="0" w:type="dxa"/>
                            </w:tblCellMar>
                            <w:tblLook w:val="05E0"/>
                          </w:tblPrEx>
                          <w:trPr>
                            <w:tblCellSpacing w:w="0" w:type="dxa"/>
                          </w:trPr>
                          <w:tc>
                            <w:tcPr>
                              <w:tcW w:w="4600" w:type="dxa"/>
                              <w:tcMar>
                                <w:top w:w="0" w:type="dxa"/>
                                <w:left w:w="0" w:type="dxa"/>
                                <w:bottom w:w="0" w:type="dxa"/>
                                <w:right w:w="0" w:type="dxa"/>
                              </w:tcMar>
                              <w:vAlign w:val="top"/>
                              <w:hideMark/>
                            </w:tcPr>
                            <w:p>
                              <w:pPr>
                                <w:pStyle w:val="documentleftratvcellfield"/>
                                <w:pBdr>
                                  <w:top w:val="none" w:sz="0" w:space="0" w:color="auto"/>
                                  <w:left w:val="none" w:sz="0" w:space="0" w:color="auto"/>
                                  <w:bottom w:val="none" w:sz="0" w:space="0" w:color="auto"/>
                                  <w:right w:val="none" w:sz="0" w:space="0" w:color="auto"/>
                                </w:pBdr>
                                <w:spacing w:before="0"/>
                                <w:ind w:left="0" w:right="0"/>
                                <w:rPr>
                                  <w:rStyle w:val="documentleftratvcell"/>
                                  <w:rFonts w:ascii="Century Gothic" w:eastAsia="Century Gothic" w:hAnsi="Century Gothic" w:cs="Century Gothic"/>
                                  <w:b w:val="0"/>
                                  <w:bCs w:val="0"/>
                                  <w:color w:val="000000"/>
                                  <w:sz w:val="22"/>
                                  <w:szCs w:val="22"/>
                                  <w:bdr w:val="none" w:sz="0" w:space="0" w:color="auto"/>
                                  <w:vertAlign w:val="baseline"/>
                                </w:rPr>
                              </w:pPr>
                              <w:r>
                                <w:rPr>
                                  <w:rStyle w:val="documentratvtextp"/>
                                  <w:rFonts w:ascii="Century Gothic" w:eastAsia="Century Gothic" w:hAnsi="Century Gothic" w:cs="Century Gothic"/>
                                  <w:b w:val="0"/>
                                  <w:bCs w:val="0"/>
                                  <w:color w:val="000000"/>
                                  <w:sz w:val="22"/>
                                  <w:szCs w:val="22"/>
                                </w:rPr>
                                <w:t>Ticketing tools</w:t>
                              </w:r>
                            </w:p>
                          </w:tc>
                          <w:tc>
                            <w:tcPr>
                              <w:tcW w:w="3000" w:type="dxa"/>
                              <w:tcMar>
                                <w:top w:w="0" w:type="dxa"/>
                                <w:left w:w="0" w:type="dxa"/>
                                <w:bottom w:w="0" w:type="dxa"/>
                                <w:right w:w="0" w:type="dxa"/>
                              </w:tcMar>
                              <w:vAlign w:val="top"/>
                              <w:hideMark/>
                            </w:tcPr>
                            <w:p>
                              <w:pPr>
                                <w:pStyle w:val="documentrating-wrapper"/>
                                <w:pBdr>
                                  <w:top w:val="none" w:sz="0" w:space="0" w:color="auto"/>
                                  <w:left w:val="none" w:sz="0" w:space="0" w:color="auto"/>
                                  <w:bottom w:val="none" w:sz="0" w:space="0" w:color="auto"/>
                                  <w:right w:val="none" w:sz="0" w:space="0" w:color="auto"/>
                                </w:pBdr>
                                <w:spacing w:before="0" w:after="0" w:line="340" w:lineRule="atLeast"/>
                                <w:ind w:left="0" w:right="0"/>
                                <w:rPr>
                                  <w:rStyle w:val="documentrightratvcell"/>
                                  <w:rFonts w:ascii="Century Gothic" w:eastAsia="Century Gothic" w:hAnsi="Century Gothic" w:cs="Century Gothic"/>
                                  <w:b w:val="0"/>
                                  <w:bCs w:val="0"/>
                                  <w:color w:val="000000"/>
                                  <w:sz w:val="22"/>
                                  <w:szCs w:val="22"/>
                                  <w:bdr w:val="none" w:sz="0" w:space="0" w:color="auto"/>
                                  <w:vertAlign w:val="baseline"/>
                                </w:rPr>
                              </w:pPr>
                              <w:r>
                                <w:rPr>
                                  <w:rStyle w:val="documentrightratvcell"/>
                                  <w:rFonts w:ascii="Century Gothic" w:eastAsia="Century Gothic" w:hAnsi="Century Gothic" w:cs="Century Gothic"/>
                                  <w:b w:val="0"/>
                                  <w:bCs w:val="0"/>
                                  <w:strike w:val="0"/>
                                  <w:color w:val="000000"/>
                                  <w:sz w:val="22"/>
                                  <w:szCs w:val="22"/>
                                  <w:u w:val="none"/>
                                  <w:bdr w:val="none" w:sz="0" w:space="0" w:color="auto"/>
                                  <w:vertAlign w:val="baseline"/>
                                </w:rPr>
                                <w:drawing>
                                  <wp:inline>
                                    <wp:extent cx="827044" cy="170859"/>
                                    <wp:docPr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477429" name=""/>
                                            <pic:cNvPicPr>
                                              <a:picLocks noChangeAspect="1"/>
                                            </pic:cNvPicPr>
                                          </pic:nvPicPr>
                                          <pic:blipFill>
                                            <a:blip xmlns:r="http://schemas.openxmlformats.org/officeDocument/2006/relationships" r:embed="rId9"/>
                                            <a:stretch>
                                              <a:fillRect/>
                                            </a:stretch>
                                          </pic:blipFill>
                                          <pic:spPr>
                                            <a:xfrm>
                                              <a:off x="0" y="0"/>
                                              <a:ext cx="827044" cy="170859"/>
                                            </a:xfrm>
                                            <a:prstGeom prst="rect">
                                              <a:avLst/>
                                            </a:prstGeom>
                                          </pic:spPr>
                                        </pic:pic>
                                      </a:graphicData>
                                    </a:graphic>
                                  </wp:inline>
                                </w:drawing>
                              </w:r>
                            </w:p>
                          </w:tc>
                        </w:tr>
                      </w:tbl>
                      <w:p>
                        <w:pPr>
                          <w:rPr>
                            <w:rStyle w:val="documentparagraphdateswrapper"/>
                            <w:rFonts w:ascii="Century Gothic" w:eastAsia="Century Gothic" w:hAnsi="Century Gothic" w:cs="Century Gothic"/>
                            <w:sz w:val="22"/>
                            <w:szCs w:val="22"/>
                            <w:bdr w:val="none" w:sz="0" w:space="0" w:color="auto"/>
                            <w:vertAlign w:val="baseline"/>
                          </w:rPr>
                        </w:pPr>
                      </w:p>
                    </w:tc>
                  </w:tr>
                </w:tbl>
                <w:p>
                  <w:pPr>
                    <w:rPr>
                      <w:rStyle w:val="documentsectiontitle"/>
                      <w:rFonts w:ascii="Century Gothic" w:eastAsia="Century Gothic" w:hAnsi="Century Gothic" w:cs="Century Gothic"/>
                      <w:b/>
                      <w:bCs/>
                    </w:rPr>
                  </w:pPr>
                </w:p>
              </w:tc>
            </w:tr>
          </w:tbl>
          <w:p>
            <w:pPr>
              <w:rPr>
                <w:vanish/>
              </w:rPr>
            </w:pPr>
          </w:p>
          <w:tbl>
            <w:tblPr>
              <w:tblStyle w:val="documentsectionTable"/>
              <w:tblW w:w="0" w:type="auto"/>
              <w:tblCellSpacing w:w="0" w:type="dxa"/>
              <w:tblLayout w:type="fixed"/>
              <w:tblCellMar>
                <w:top w:w="0" w:type="dxa"/>
                <w:left w:w="0" w:type="dxa"/>
                <w:bottom w:w="0" w:type="dxa"/>
                <w:right w:w="0" w:type="dxa"/>
              </w:tblCellMar>
              <w:tblLook w:val="05E0"/>
            </w:tblPr>
            <w:tblGrid>
              <w:gridCol w:w="240"/>
              <w:gridCol w:w="814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40" w:type="dxa"/>
                  <w:noWrap w:val="0"/>
                  <w:tcMar>
                    <w:top w:w="0" w:type="dxa"/>
                    <w:left w:w="0" w:type="dxa"/>
                    <w:bottom w:w="0" w:type="dxa"/>
                    <w:right w:w="0" w:type="dxa"/>
                  </w:tcMar>
                  <w:vAlign w:val="top"/>
                  <w:hideMark/>
                </w:tcPr>
                <w:p>
                  <w:pPr>
                    <w:pStyle w:val="documentsectionleftmargincellParagraph"/>
                    <w:pBdr>
                      <w:top w:val="none" w:sz="0" w:space="0" w:color="auto"/>
                      <w:left w:val="none" w:sz="0" w:space="0" w:color="auto"/>
                      <w:bottom w:val="none" w:sz="0" w:space="0" w:color="auto"/>
                      <w:right w:val="none" w:sz="0" w:space="0" w:color="auto"/>
                    </w:pBdr>
                    <w:spacing w:line="320" w:lineRule="atLeast"/>
                    <w:ind w:left="0" w:right="0"/>
                    <w:rPr>
                      <w:rStyle w:val="documentsectionleftmargincell"/>
                      <w:rFonts w:ascii="Century Gothic" w:eastAsia="Century Gothic" w:hAnsi="Century Gothic" w:cs="Century Gothic"/>
                      <w:sz w:val="22"/>
                      <w:szCs w:val="22"/>
                      <w:bdr w:val="none" w:sz="0" w:space="0" w:color="auto"/>
                      <w:vertAlign w:val="baseline"/>
                    </w:rPr>
                  </w:pPr>
                </w:p>
              </w:tc>
              <w:tc>
                <w:tcPr>
                  <w:tcW w:w="8140" w:type="dxa"/>
                  <w:tcBorders>
                    <w:left w:val="single" w:sz="8" w:space="0" w:color="CCCCCC"/>
                  </w:tcBorders>
                  <w:noWrap w:val="0"/>
                  <w:tcMar>
                    <w:top w:w="0" w:type="dxa"/>
                    <w:left w:w="10" w:type="dxa"/>
                    <w:bottom w:w="0" w:type="dxa"/>
                    <w:right w:w="0" w:type="dxa"/>
                  </w:tcMar>
                  <w:vAlign w:val="top"/>
                  <w:hideMark/>
                </w:tcPr>
                <w:p>
                  <w:pPr>
                    <w:pStyle w:val="documentsectionparagraphwrapperheading"/>
                    <w:pBdr>
                      <w:top w:val="none" w:sz="0" w:space="15" w:color="auto"/>
                      <w:left w:val="none" w:sz="0" w:space="25" w:color="auto"/>
                      <w:bottom w:val="none" w:sz="0" w:space="10" w:color="auto"/>
                      <w:right w:val="none" w:sz="0" w:space="0" w:color="auto"/>
                    </w:pBdr>
                    <w:spacing w:before="0" w:line="320" w:lineRule="atLeast"/>
                    <w:ind w:left="500" w:right="0"/>
                    <w:rPr>
                      <w:rStyle w:val="documentsectionparagraphwrapper"/>
                      <w:rFonts w:ascii="Century Gothic" w:eastAsia="Century Gothic" w:hAnsi="Century Gothic" w:cs="Century Gothic"/>
                      <w:b/>
                      <w:bCs/>
                      <w:color w:val="002E58"/>
                      <w:sz w:val="22"/>
                      <w:szCs w:val="22"/>
                      <w:bdr w:val="none" w:sz="0" w:space="0" w:color="auto"/>
                      <w:vertAlign w:val="baseline"/>
                    </w:rPr>
                  </w:pPr>
                  <w:r>
                    <w:rPr>
                      <w:rStyle w:val="documentheadingIcon"/>
                      <w:rFonts w:ascii="Century Gothic" w:eastAsia="Century Gothic" w:hAnsi="Century Gothic" w:cs="Century Gothic"/>
                      <w:b/>
                      <w:bCs/>
                      <w:strike w:val="0"/>
                      <w:color w:val="002E58"/>
                      <w:sz w:val="22"/>
                      <w:szCs w:val="22"/>
                      <w:u w:val="none"/>
                      <w:bdr w:val="none" w:sz="0" w:space="0" w:color="auto"/>
                    </w:rPr>
                    <w:drawing>
                      <wp:anchor simplePos="0" relativeHeight="251663360" behindDoc="0" locked="0" layoutInCell="1" allowOverlap="1">
                        <wp:simplePos x="0" y="0"/>
                        <wp:positionH relativeFrom="column">
                          <wp:posOffset>-190500</wp:posOffset>
                        </wp:positionH>
                        <wp:positionV relativeFrom="paragraph">
                          <wp:posOffset>127000</wp:posOffset>
                        </wp:positionV>
                        <wp:extent cx="380250" cy="379688"/>
                        <wp:wrapNone/>
                        <wp:docPr id="1000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795644" name=""/>
                                <pic:cNvPicPr>
                                  <a:picLocks noChangeAspect="1"/>
                                </pic:cNvPicPr>
                              </pic:nvPicPr>
                              <pic:blipFill>
                                <a:blip xmlns:r="http://schemas.openxmlformats.org/officeDocument/2006/relationships" r:embed="rId10"/>
                                <a:stretch>
                                  <a:fillRect/>
                                </a:stretch>
                              </pic:blipFill>
                              <pic:spPr>
                                <a:xfrm>
                                  <a:off x="0" y="0"/>
                                  <a:ext cx="380250" cy="379688"/>
                                </a:xfrm>
                                <a:prstGeom prst="rect">
                                  <a:avLst/>
                                </a:prstGeom>
                              </pic:spPr>
                            </pic:pic>
                          </a:graphicData>
                        </a:graphic>
                      </wp:anchor>
                    </w:drawing>
                  </w:r>
                  <w:r>
                    <w:rPr>
                      <w:rStyle w:val="documentsectiontitle"/>
                      <w:rFonts w:ascii="Century Gothic" w:eastAsia="Century Gothic" w:hAnsi="Century Gothic" w:cs="Century Gothic"/>
                      <w:b/>
                      <w:bCs/>
                    </w:rPr>
                    <w:t>Work History</w:t>
                  </w:r>
                </w:p>
                <w:tbl>
                  <w:tblPr>
                    <w:tblStyle w:val="documentsectionparagraphwrapperparagraphtwocolpara"/>
                    <w:tblW w:w="0" w:type="auto"/>
                    <w:tblCellSpacing w:w="0" w:type="dxa"/>
                    <w:tblLayout w:type="fixed"/>
                    <w:tblCellMar>
                      <w:top w:w="0" w:type="dxa"/>
                      <w:left w:w="0" w:type="dxa"/>
                      <w:bottom w:w="0" w:type="dxa"/>
                      <w:right w:w="0" w:type="dxa"/>
                    </w:tblCellMar>
                    <w:tblLook w:val="05E0"/>
                  </w:tblPr>
                  <w:tblGrid>
                    <w:gridCol w:w="500"/>
                    <w:gridCol w:w="762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500" w:type="dxa"/>
                        <w:noWrap w:val="0"/>
                        <w:tcMar>
                          <w:top w:w="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pBdr>
                          <w:spacing w:line="340" w:lineRule="atLeast"/>
                          <w:ind w:left="0" w:right="0"/>
                          <w:jc w:val="right"/>
                          <w:rPr>
                            <w:rStyle w:val="documentparagraphdateswrapper"/>
                            <w:rFonts w:ascii="Century Gothic" w:eastAsia="Century Gothic" w:hAnsi="Century Gothic" w:cs="Century Gothic"/>
                            <w:sz w:val="22"/>
                            <w:szCs w:val="22"/>
                            <w:bdr w:val="none" w:sz="0" w:space="0" w:color="auto"/>
                            <w:vertAlign w:val="baseline"/>
                          </w:rPr>
                        </w:pPr>
                        <w:r>
                          <w:rPr>
                            <w:rStyle w:val="documentparagraphdateswrapper"/>
                            <w:rFonts w:ascii="Century Gothic" w:eastAsia="Century Gothic" w:hAnsi="Century Gothic" w:cs="Century Gothic"/>
                            <w:strike w:val="0"/>
                            <w:sz w:val="22"/>
                            <w:szCs w:val="22"/>
                            <w:u w:val="none"/>
                            <w:bdr w:val="none" w:sz="0" w:space="0" w:color="auto"/>
                            <w:vertAlign w:val="baseline"/>
                          </w:rPr>
                          <w:drawing>
                            <wp:anchor simplePos="0" relativeHeight="251664384" behindDoc="0" locked="0" layoutInCell="1" allowOverlap="1">
                              <wp:simplePos x="0" y="0"/>
                              <wp:positionH relativeFrom="column">
                                <wp:posOffset>-63500</wp:posOffset>
                              </wp:positionH>
                              <wp:positionV relativeFrom="paragraph">
                                <wp:posOffset>50800</wp:posOffset>
                              </wp:positionV>
                              <wp:extent cx="104569" cy="104414"/>
                              <wp:wrapNone/>
                              <wp:docPr id="1000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266623" name=""/>
                                      <pic:cNvPicPr>
                                        <a:picLocks noChangeAspect="1"/>
                                      </pic:cNvPicPr>
                                    </pic:nvPicPr>
                                    <pic:blipFill>
                                      <a:blip xmlns:r="http://schemas.openxmlformats.org/officeDocument/2006/relationships" r:embed="rId8"/>
                                      <a:stretch>
                                        <a:fillRect/>
                                      </a:stretch>
                                    </pic:blipFill>
                                    <pic:spPr>
                                      <a:xfrm>
                                        <a:off x="0" y="0"/>
                                        <a:ext cx="104569" cy="104414"/>
                                      </a:xfrm>
                                      <a:prstGeom prst="rect">
                                        <a:avLst/>
                                      </a:prstGeom>
                                    </pic:spPr>
                                  </pic:pic>
                                </a:graphicData>
                              </a:graphic>
                            </wp:anchor>
                          </w:drawing>
                        </w:r>
                        <w:r>
                          <w:pict>
                            <v:rect id="_x0000_s1026" style="width:100pt;height:0;margin-top:-2pt;margin-left:-135pt;position:absolute;z-index:251665408" fillcolor="this" stroked="f">
                              <v:fill opacity="0"/>
                              <v:path strokeok="f"/>
                              <v:textbox style="mso-fit-shape-to-text:t" inset="0,0,0,0">
                                <w:txbxContent>
                                  <w:p>
                                    <w:pPr>
                                      <w:pBdr>
                                        <w:top w:val="none" w:sz="0" w:space="0" w:color="auto"/>
                                        <w:left w:val="none" w:sz="0" w:space="0" w:color="auto"/>
                                        <w:bottom w:val="none" w:sz="0" w:space="0" w:color="auto"/>
                                        <w:right w:val="none" w:sz="0" w:space="0" w:color="auto"/>
                                      </w:pBdr>
                                      <w:spacing w:line="340" w:lineRule="atLeast"/>
                                      <w:ind w:left="0" w:right="0"/>
                                      <w:jc w:val="right"/>
                                      <w:rPr>
                                        <w:rStyle w:val="documentparagraphdateswrapper"/>
                                        <w:rFonts w:ascii="Century Gothic" w:eastAsia="Century Gothic" w:hAnsi="Century Gothic" w:cs="Century Gothic"/>
                                        <w:sz w:val="22"/>
                                        <w:szCs w:val="22"/>
                                        <w:bdr w:val="none" w:sz="0" w:space="0" w:color="auto"/>
                                        <w:vertAlign w:val="baseline"/>
                                      </w:rPr>
                                    </w:pPr>
                                    <w:r>
                                      <w:rPr>
                                        <w:rStyle w:val="span"/>
                                        <w:rFonts w:ascii="Century Gothic" w:eastAsia="Century Gothic" w:hAnsi="Century Gothic" w:cs="Century Gothic"/>
                                        <w:b/>
                                        <w:bCs/>
                                        <w:color w:val="FFFFFF"/>
                                        <w:sz w:val="22"/>
                                        <w:szCs w:val="22"/>
                                      </w:rPr>
                                      <w:t>2018-12</w:t>
                                    </w:r>
                                    <w:r>
                                      <w:rPr>
                                        <w:rStyle w:val="span"/>
                                        <w:rFonts w:ascii="Century Gothic" w:eastAsia="Century Gothic" w:hAnsi="Century Gothic" w:cs="Century Gothic"/>
                                        <w:b/>
                                        <w:bCs/>
                                        <w:color w:val="FFFFFF"/>
                                        <w:sz w:val="22"/>
                                        <w:szCs w:val="22"/>
                                      </w:rPr>
                                      <w:t xml:space="preserve"> - </w:t>
                                    </w:r>
                                    <w:r>
                                      <w:rPr>
                                        <w:rStyle w:val="span"/>
                                        <w:rFonts w:ascii="Century Gothic" w:eastAsia="Century Gothic" w:hAnsi="Century Gothic" w:cs="Century Gothic"/>
                                        <w:b/>
                                        <w:bCs/>
                                        <w:color w:val="FFFFFF"/>
                                        <w:sz w:val="22"/>
                                        <w:szCs w:val="22"/>
                                      </w:rPr>
                                      <w:t>Current</w:t>
                                    </w:r>
                                  </w:p>
                                </w:txbxContent>
                              </v:textbox>
                            </v:rect>
                          </w:pict>
                        </w:r>
                      </w:p>
                    </w:tc>
                    <w:tc>
                      <w:tcPr>
                        <w:tcW w:w="7620" w:type="dxa"/>
                        <w:noWrap w:val="0"/>
                        <w:tcMar>
                          <w:top w:w="0" w:type="dxa"/>
                          <w:left w:w="0" w:type="dxa"/>
                          <w:bottom w:w="0" w:type="dxa"/>
                          <w:right w:w="0" w:type="dxa"/>
                        </w:tcMar>
                        <w:vAlign w:val="top"/>
                        <w:hideMark/>
                      </w:tcPr>
                      <w:p>
                        <w:pPr>
                          <w:pStyle w:val="documentspanpaddedline"/>
                          <w:spacing w:before="0" w:after="0" w:line="340" w:lineRule="atLeast"/>
                          <w:ind w:left="0" w:right="0"/>
                          <w:rPr>
                            <w:rStyle w:val="documentsinglecolumnCharacter"/>
                            <w:rFonts w:ascii="Century Gothic" w:eastAsia="Century Gothic" w:hAnsi="Century Gothic" w:cs="Century Gothic"/>
                            <w:b w:val="0"/>
                            <w:bCs w:val="0"/>
                            <w:color w:val="000000"/>
                            <w:sz w:val="22"/>
                            <w:szCs w:val="22"/>
                            <w:bdr w:val="none" w:sz="0" w:space="0" w:color="auto"/>
                            <w:vertAlign w:val="baseline"/>
                          </w:rPr>
                        </w:pPr>
                        <w:r>
                          <w:rPr>
                            <w:rStyle w:val="documentspanjobtitle"/>
                            <w:rFonts w:ascii="Century Gothic" w:eastAsia="Century Gothic" w:hAnsi="Century Gothic" w:cs="Century Gothic"/>
                            <w:color w:val="000000"/>
                            <w:sz w:val="28"/>
                            <w:szCs w:val="28"/>
                          </w:rPr>
                          <w:t>Software Support Engineer</w:t>
                        </w:r>
                      </w:p>
                      <w:p>
                        <w:pPr>
                          <w:pStyle w:val="documentspanpaddedline"/>
                          <w:spacing w:before="0" w:after="0" w:line="340" w:lineRule="atLeast"/>
                          <w:ind w:left="0" w:right="0"/>
                          <w:rPr>
                            <w:rStyle w:val="documentsinglecolumnCharacter"/>
                            <w:rFonts w:ascii="Century Gothic" w:eastAsia="Century Gothic" w:hAnsi="Century Gothic" w:cs="Century Gothic"/>
                            <w:b w:val="0"/>
                            <w:bCs w:val="0"/>
                            <w:i/>
                            <w:iCs/>
                            <w:color w:val="000000"/>
                            <w:sz w:val="22"/>
                            <w:szCs w:val="22"/>
                            <w:bdr w:val="none" w:sz="0" w:space="0" w:color="auto"/>
                            <w:vertAlign w:val="baseline"/>
                          </w:rPr>
                        </w:pPr>
                        <w:r>
                          <w:rPr>
                            <w:rStyle w:val="span"/>
                            <w:rFonts w:ascii="Century Gothic" w:eastAsia="Century Gothic" w:hAnsi="Century Gothic" w:cs="Century Gothic"/>
                            <w:b w:val="0"/>
                            <w:bCs w:val="0"/>
                            <w:i/>
                            <w:iCs/>
                            <w:color w:val="000000"/>
                            <w:sz w:val="22"/>
                            <w:szCs w:val="22"/>
                          </w:rPr>
                          <w:t>Valtech India</w:t>
                        </w:r>
                        <w:r>
                          <w:rPr>
                            <w:rStyle w:val="span"/>
                            <w:rFonts w:ascii="Century Gothic" w:eastAsia="Century Gothic" w:hAnsi="Century Gothic" w:cs="Century Gothic"/>
                            <w:b w:val="0"/>
                            <w:bCs w:val="0"/>
                            <w:i/>
                            <w:iCs/>
                            <w:color w:val="000000"/>
                            <w:sz w:val="22"/>
                            <w:szCs w:val="22"/>
                          </w:rPr>
                          <w:t xml:space="preserve">, </w:t>
                        </w:r>
                        <w:r>
                          <w:rPr>
                            <w:rStyle w:val="span"/>
                            <w:rFonts w:ascii="Century Gothic" w:eastAsia="Century Gothic" w:hAnsi="Century Gothic" w:cs="Century Gothic"/>
                            <w:b w:val="0"/>
                            <w:bCs w:val="0"/>
                            <w:i/>
                            <w:iCs/>
                            <w:color w:val="000000"/>
                            <w:sz w:val="22"/>
                            <w:szCs w:val="22"/>
                          </w:rPr>
                          <w:t>Bangalore</w:t>
                        </w:r>
                        <w:r>
                          <w:rPr>
                            <w:rStyle w:val="span"/>
                            <w:rFonts w:ascii="Century Gothic" w:eastAsia="Century Gothic" w:hAnsi="Century Gothic" w:cs="Century Gothic"/>
                            <w:b w:val="0"/>
                            <w:bCs w:val="0"/>
                            <w:i/>
                            <w:iCs/>
                            <w:color w:val="000000"/>
                            <w:sz w:val="22"/>
                            <w:szCs w:val="22"/>
                          </w:rPr>
                          <w:t xml:space="preserve">, </w:t>
                        </w:r>
                        <w:r>
                          <w:rPr>
                            <w:rStyle w:val="span"/>
                            <w:rFonts w:ascii="Century Gothic" w:eastAsia="Century Gothic" w:hAnsi="Century Gothic" w:cs="Century Gothic"/>
                            <w:b w:val="0"/>
                            <w:bCs w:val="0"/>
                            <w:i/>
                            <w:iCs/>
                            <w:color w:val="000000"/>
                            <w:sz w:val="22"/>
                            <w:szCs w:val="22"/>
                          </w:rPr>
                          <w:t>Karnataka</w:t>
                        </w:r>
                      </w:p>
                      <w:p>
                        <w:pPr>
                          <w:pStyle w:val="documentulli"/>
                          <w:numPr>
                            <w:ilvl w:val="0"/>
                            <w:numId w:val="1"/>
                          </w:numPr>
                          <w:spacing w:before="0" w:after="0" w:line="340" w:lineRule="atLeast"/>
                          <w:ind w:left="320" w:right="0" w:hanging="201"/>
                          <w:rPr>
                            <w:rStyle w:val="span"/>
                            <w:rFonts w:ascii="Century Gothic" w:eastAsia="Century Gothic" w:hAnsi="Century Gothic" w:cs="Century Gothic"/>
                            <w:b w:val="0"/>
                            <w:bCs w:val="0"/>
                            <w:color w:val="000000"/>
                            <w:sz w:val="22"/>
                            <w:szCs w:val="22"/>
                            <w:bdr w:val="none" w:sz="0" w:space="0" w:color="auto"/>
                            <w:vertAlign w:val="baseline"/>
                          </w:rPr>
                        </w:pPr>
                        <w:r>
                          <w:rPr>
                            <w:rStyle w:val="span"/>
                            <w:rFonts w:ascii="Century Gothic" w:eastAsia="Century Gothic" w:hAnsi="Century Gothic" w:cs="Century Gothic"/>
                            <w:b w:val="0"/>
                            <w:bCs w:val="0"/>
                            <w:color w:val="000000"/>
                            <w:sz w:val="22"/>
                            <w:szCs w:val="22"/>
                            <w:bdr w:val="none" w:sz="0" w:space="0" w:color="auto"/>
                            <w:vertAlign w:val="baseline"/>
                          </w:rPr>
                          <w:t>Worked with software development team on reported errors and bugs on newly released software and assisted in deployment of release fixes.</w:t>
                        </w:r>
                      </w:p>
                      <w:p>
                        <w:pPr>
                          <w:pStyle w:val="documentulli"/>
                          <w:numPr>
                            <w:ilvl w:val="0"/>
                            <w:numId w:val="1"/>
                          </w:numPr>
                          <w:spacing w:before="0" w:after="0" w:line="340" w:lineRule="atLeast"/>
                          <w:ind w:left="320" w:right="0" w:hanging="201"/>
                          <w:rPr>
                            <w:rStyle w:val="span"/>
                            <w:rFonts w:ascii="Century Gothic" w:eastAsia="Century Gothic" w:hAnsi="Century Gothic" w:cs="Century Gothic"/>
                            <w:b w:val="0"/>
                            <w:bCs w:val="0"/>
                            <w:color w:val="000000"/>
                            <w:sz w:val="22"/>
                            <w:szCs w:val="22"/>
                            <w:bdr w:val="none" w:sz="0" w:space="0" w:color="auto"/>
                            <w:vertAlign w:val="baseline"/>
                          </w:rPr>
                        </w:pPr>
                        <w:r>
                          <w:rPr>
                            <w:rStyle w:val="span"/>
                            <w:rFonts w:ascii="Century Gothic" w:eastAsia="Century Gothic" w:hAnsi="Century Gothic" w:cs="Century Gothic"/>
                            <w:b w:val="0"/>
                            <w:bCs w:val="0"/>
                            <w:color w:val="000000"/>
                            <w:sz w:val="22"/>
                            <w:szCs w:val="22"/>
                            <w:bdr w:val="none" w:sz="0" w:space="0" w:color="auto"/>
                            <w:vertAlign w:val="baseline"/>
                          </w:rPr>
                          <w:t>Explained technical information in clear terms to non-technical individuals to promote better understanding.</w:t>
                        </w:r>
                      </w:p>
                      <w:p>
                        <w:pPr>
                          <w:pStyle w:val="documentulli"/>
                          <w:numPr>
                            <w:ilvl w:val="0"/>
                            <w:numId w:val="1"/>
                          </w:numPr>
                          <w:spacing w:before="0" w:after="0" w:line="340" w:lineRule="atLeast"/>
                          <w:ind w:left="320" w:right="0" w:hanging="201"/>
                          <w:rPr>
                            <w:rStyle w:val="span"/>
                            <w:rFonts w:ascii="Century Gothic" w:eastAsia="Century Gothic" w:hAnsi="Century Gothic" w:cs="Century Gothic"/>
                            <w:b w:val="0"/>
                            <w:bCs w:val="0"/>
                            <w:color w:val="000000"/>
                            <w:sz w:val="22"/>
                            <w:szCs w:val="22"/>
                            <w:bdr w:val="none" w:sz="0" w:space="0" w:color="auto"/>
                            <w:vertAlign w:val="baseline"/>
                          </w:rPr>
                        </w:pPr>
                        <w:r>
                          <w:rPr>
                            <w:rStyle w:val="span"/>
                            <w:rFonts w:ascii="Century Gothic" w:eastAsia="Century Gothic" w:hAnsi="Century Gothic" w:cs="Century Gothic"/>
                            <w:b w:val="0"/>
                            <w:bCs w:val="0"/>
                            <w:color w:val="000000"/>
                            <w:sz w:val="22"/>
                            <w:szCs w:val="22"/>
                            <w:bdr w:val="none" w:sz="0" w:space="0" w:color="auto"/>
                            <w:vertAlign w:val="baseline"/>
                          </w:rPr>
                          <w:t>Input appropriate information into Jira and Service Now system, including customer reservations, payment sources and contact details.</w:t>
                        </w:r>
                      </w:p>
                      <w:p>
                        <w:pPr>
                          <w:pStyle w:val="documentulli"/>
                          <w:numPr>
                            <w:ilvl w:val="0"/>
                            <w:numId w:val="1"/>
                          </w:numPr>
                          <w:spacing w:before="0" w:after="0" w:line="340" w:lineRule="atLeast"/>
                          <w:ind w:left="320" w:right="0" w:hanging="201"/>
                          <w:rPr>
                            <w:rStyle w:val="span"/>
                            <w:rFonts w:ascii="Century Gothic" w:eastAsia="Century Gothic" w:hAnsi="Century Gothic" w:cs="Century Gothic"/>
                            <w:b w:val="0"/>
                            <w:bCs w:val="0"/>
                            <w:color w:val="000000"/>
                            <w:sz w:val="22"/>
                            <w:szCs w:val="22"/>
                            <w:bdr w:val="none" w:sz="0" w:space="0" w:color="auto"/>
                            <w:vertAlign w:val="baseline"/>
                          </w:rPr>
                        </w:pPr>
                        <w:r>
                          <w:rPr>
                            <w:rStyle w:val="span"/>
                            <w:rFonts w:ascii="Century Gothic" w:eastAsia="Century Gothic" w:hAnsi="Century Gothic" w:cs="Century Gothic"/>
                            <w:b w:val="0"/>
                            <w:bCs w:val="0"/>
                            <w:color w:val="000000"/>
                            <w:sz w:val="22"/>
                            <w:szCs w:val="22"/>
                            <w:bdr w:val="none" w:sz="0" w:space="0" w:color="auto"/>
                            <w:vertAlign w:val="baseline"/>
                          </w:rPr>
                          <w:t>Followed up with clients to verify optimal customer satisfaction following support engagement and problem resolution.</w:t>
                        </w:r>
                      </w:p>
                      <w:p>
                        <w:pPr>
                          <w:pStyle w:val="documentulli"/>
                          <w:numPr>
                            <w:ilvl w:val="0"/>
                            <w:numId w:val="1"/>
                          </w:numPr>
                          <w:spacing w:before="0" w:after="0" w:line="340" w:lineRule="atLeast"/>
                          <w:ind w:left="320" w:right="0" w:hanging="201"/>
                          <w:rPr>
                            <w:rStyle w:val="span"/>
                            <w:rFonts w:ascii="Century Gothic" w:eastAsia="Century Gothic" w:hAnsi="Century Gothic" w:cs="Century Gothic"/>
                            <w:b w:val="0"/>
                            <w:bCs w:val="0"/>
                            <w:color w:val="000000"/>
                            <w:sz w:val="22"/>
                            <w:szCs w:val="22"/>
                            <w:bdr w:val="none" w:sz="0" w:space="0" w:color="auto"/>
                            <w:vertAlign w:val="baseline"/>
                          </w:rPr>
                        </w:pPr>
                        <w:r>
                          <w:rPr>
                            <w:rStyle w:val="span"/>
                            <w:rFonts w:ascii="Century Gothic" w:eastAsia="Century Gothic" w:hAnsi="Century Gothic" w:cs="Century Gothic"/>
                            <w:b w:val="0"/>
                            <w:bCs w:val="0"/>
                            <w:color w:val="000000"/>
                            <w:sz w:val="22"/>
                            <w:szCs w:val="22"/>
                            <w:bdr w:val="none" w:sz="0" w:space="0" w:color="auto"/>
                            <w:vertAlign w:val="baseline"/>
                          </w:rPr>
                          <w:t>Created support documentation that empowered and enabled user community to extend skills, leverage system features and find resolutions to questions without intervention from support team.</w:t>
                        </w:r>
                      </w:p>
                      <w:p>
                        <w:pPr>
                          <w:pStyle w:val="documentulli"/>
                          <w:numPr>
                            <w:ilvl w:val="0"/>
                            <w:numId w:val="1"/>
                          </w:numPr>
                          <w:spacing w:before="0" w:after="0" w:line="340" w:lineRule="atLeast"/>
                          <w:ind w:left="320" w:right="0" w:hanging="201"/>
                          <w:rPr>
                            <w:rStyle w:val="span"/>
                            <w:rFonts w:ascii="Century Gothic" w:eastAsia="Century Gothic" w:hAnsi="Century Gothic" w:cs="Century Gothic"/>
                            <w:b w:val="0"/>
                            <w:bCs w:val="0"/>
                            <w:color w:val="000000"/>
                            <w:sz w:val="22"/>
                            <w:szCs w:val="22"/>
                            <w:bdr w:val="none" w:sz="0" w:space="0" w:color="auto"/>
                            <w:vertAlign w:val="baseline"/>
                          </w:rPr>
                        </w:pPr>
                        <w:r>
                          <w:rPr>
                            <w:rStyle w:val="span"/>
                            <w:rFonts w:ascii="Century Gothic" w:eastAsia="Century Gothic" w:hAnsi="Century Gothic" w:cs="Century Gothic"/>
                            <w:b w:val="0"/>
                            <w:bCs w:val="0"/>
                            <w:color w:val="000000"/>
                            <w:sz w:val="22"/>
                            <w:szCs w:val="22"/>
                            <w:bdr w:val="none" w:sz="0" w:space="0" w:color="auto"/>
                            <w:vertAlign w:val="baseline"/>
                          </w:rPr>
                          <w:t>Responded to customer inquiries related to services or accommodations and promptly addressed issues or complaints.</w:t>
                        </w:r>
                      </w:p>
                      <w:p>
                        <w:pPr>
                          <w:pStyle w:val="documentulli"/>
                          <w:numPr>
                            <w:ilvl w:val="0"/>
                            <w:numId w:val="1"/>
                          </w:numPr>
                          <w:spacing w:before="0" w:after="0" w:line="340" w:lineRule="atLeast"/>
                          <w:ind w:left="320" w:right="0" w:hanging="201"/>
                          <w:rPr>
                            <w:rStyle w:val="span"/>
                            <w:rFonts w:ascii="Century Gothic" w:eastAsia="Century Gothic" w:hAnsi="Century Gothic" w:cs="Century Gothic"/>
                            <w:b w:val="0"/>
                            <w:bCs w:val="0"/>
                            <w:color w:val="000000"/>
                            <w:sz w:val="22"/>
                            <w:szCs w:val="22"/>
                            <w:bdr w:val="none" w:sz="0" w:space="0" w:color="auto"/>
                            <w:vertAlign w:val="baseline"/>
                          </w:rPr>
                        </w:pPr>
                        <w:r>
                          <w:rPr>
                            <w:rStyle w:val="span"/>
                            <w:rFonts w:ascii="Century Gothic" w:eastAsia="Century Gothic" w:hAnsi="Century Gothic" w:cs="Century Gothic"/>
                            <w:b w:val="0"/>
                            <w:bCs w:val="0"/>
                            <w:color w:val="000000"/>
                            <w:sz w:val="22"/>
                            <w:szCs w:val="22"/>
                            <w:bdr w:val="none" w:sz="0" w:space="0" w:color="auto"/>
                            <w:vertAlign w:val="baseline"/>
                          </w:rPr>
                          <w:t>Followed-up on will-call orders to verify attendance and contacted previous or cancellation list customers to fill available or newly opened spaces.</w:t>
                        </w:r>
                      </w:p>
                    </w:tc>
                  </w:tr>
                </w:tbl>
                <w:p>
                  <w:pPr>
                    <w:rPr>
                      <w:vanish/>
                    </w:rPr>
                  </w:pPr>
                </w:p>
                <w:tbl>
                  <w:tblPr>
                    <w:tblStyle w:val="documentsectionparagraphwrapperparagraphtwocolpara"/>
                    <w:tblW w:w="0" w:type="auto"/>
                    <w:tblCellSpacing w:w="0" w:type="dxa"/>
                    <w:tblLayout w:type="fixed"/>
                    <w:tblCellMar>
                      <w:top w:w="0" w:type="dxa"/>
                      <w:left w:w="0" w:type="dxa"/>
                      <w:bottom w:w="0" w:type="dxa"/>
                      <w:right w:w="0" w:type="dxa"/>
                    </w:tblCellMar>
                    <w:tblLook w:val="05E0"/>
                  </w:tblPr>
                  <w:tblGrid>
                    <w:gridCol w:w="500"/>
                    <w:gridCol w:w="762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500" w:type="dxa"/>
                        <w:noWrap w:val="0"/>
                        <w:tcMar>
                          <w:top w:w="10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pBdr>
                          <w:spacing w:line="340" w:lineRule="atLeast"/>
                          <w:ind w:left="0" w:right="0"/>
                          <w:jc w:val="right"/>
                          <w:rPr>
                            <w:rStyle w:val="documentparagraphdateswrapper"/>
                            <w:rFonts w:ascii="Century Gothic" w:eastAsia="Century Gothic" w:hAnsi="Century Gothic" w:cs="Century Gothic"/>
                            <w:sz w:val="22"/>
                            <w:szCs w:val="22"/>
                            <w:bdr w:val="none" w:sz="0" w:space="0" w:color="auto"/>
                            <w:vertAlign w:val="baseline"/>
                          </w:rPr>
                        </w:pPr>
                        <w:r>
                          <w:rPr>
                            <w:rStyle w:val="documentparagraphdateswrapper"/>
                            <w:rFonts w:ascii="Century Gothic" w:eastAsia="Century Gothic" w:hAnsi="Century Gothic" w:cs="Century Gothic"/>
                            <w:strike w:val="0"/>
                            <w:sz w:val="22"/>
                            <w:szCs w:val="22"/>
                            <w:u w:val="none"/>
                            <w:bdr w:val="none" w:sz="0" w:space="0" w:color="auto"/>
                            <w:vertAlign w:val="baseline"/>
                          </w:rPr>
                          <w:drawing>
                            <wp:anchor simplePos="0" relativeHeight="251666432" behindDoc="0" locked="0" layoutInCell="1" allowOverlap="1">
                              <wp:simplePos x="0" y="0"/>
                              <wp:positionH relativeFrom="column">
                                <wp:posOffset>-63500</wp:posOffset>
                              </wp:positionH>
                              <wp:positionV relativeFrom="paragraph">
                                <wp:posOffset>50800</wp:posOffset>
                              </wp:positionV>
                              <wp:extent cx="104569" cy="104414"/>
                              <wp:wrapNone/>
                              <wp:docPr id="1000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607543" name=""/>
                                      <pic:cNvPicPr>
                                        <a:picLocks noChangeAspect="1"/>
                                      </pic:cNvPicPr>
                                    </pic:nvPicPr>
                                    <pic:blipFill>
                                      <a:blip xmlns:r="http://schemas.openxmlformats.org/officeDocument/2006/relationships" r:embed="rId8"/>
                                      <a:stretch>
                                        <a:fillRect/>
                                      </a:stretch>
                                    </pic:blipFill>
                                    <pic:spPr>
                                      <a:xfrm>
                                        <a:off x="0" y="0"/>
                                        <a:ext cx="104569" cy="104414"/>
                                      </a:xfrm>
                                      <a:prstGeom prst="rect">
                                        <a:avLst/>
                                      </a:prstGeom>
                                    </pic:spPr>
                                  </pic:pic>
                                </a:graphicData>
                              </a:graphic>
                            </wp:anchor>
                          </w:drawing>
                        </w:r>
                        <w:r>
                          <w:pict>
                            <v:rect id="_x0000_s1027" style="width:100pt;height:0;margin-top:-2pt;margin-left:-135pt;position:absolute;z-index:251667456" fillcolor="this" stroked="f">
                              <v:fill opacity="0"/>
                              <v:path strokeok="f"/>
                              <v:textbox style="mso-fit-shape-to-text:t" inset="0,0,0,0">
                                <w:txbxContent>
                                  <w:p>
                                    <w:pPr>
                                      <w:pBdr>
                                        <w:top w:val="none" w:sz="0" w:space="0" w:color="auto"/>
                                        <w:left w:val="none" w:sz="0" w:space="0" w:color="auto"/>
                                        <w:bottom w:val="none" w:sz="0" w:space="0" w:color="auto"/>
                                        <w:right w:val="none" w:sz="0" w:space="0" w:color="auto"/>
                                      </w:pBdr>
                                      <w:spacing w:line="340" w:lineRule="atLeast"/>
                                      <w:ind w:left="0" w:right="0"/>
                                      <w:jc w:val="right"/>
                                      <w:rPr>
                                        <w:rStyle w:val="documentparagraphdateswrapper"/>
                                        <w:rFonts w:ascii="Century Gothic" w:eastAsia="Century Gothic" w:hAnsi="Century Gothic" w:cs="Century Gothic"/>
                                        <w:sz w:val="22"/>
                                        <w:szCs w:val="22"/>
                                        <w:bdr w:val="none" w:sz="0" w:space="0" w:color="auto"/>
                                        <w:vertAlign w:val="baseline"/>
                                      </w:rPr>
                                    </w:pPr>
                                    <w:r>
                                      <w:rPr>
                                        <w:rStyle w:val="span"/>
                                        <w:rFonts w:ascii="Century Gothic" w:eastAsia="Century Gothic" w:hAnsi="Century Gothic" w:cs="Century Gothic"/>
                                        <w:b/>
                                        <w:bCs/>
                                        <w:color w:val="FFFFFF"/>
                                        <w:sz w:val="22"/>
                                        <w:szCs w:val="22"/>
                                      </w:rPr>
                                      <w:t>2016-08</w:t>
                                    </w:r>
                                    <w:r>
                                      <w:rPr>
                                        <w:rStyle w:val="span"/>
                                        <w:rFonts w:ascii="Century Gothic" w:eastAsia="Century Gothic" w:hAnsi="Century Gothic" w:cs="Century Gothic"/>
                                        <w:b/>
                                        <w:bCs/>
                                        <w:color w:val="FFFFFF"/>
                                        <w:sz w:val="22"/>
                                        <w:szCs w:val="22"/>
                                      </w:rPr>
                                      <w:t xml:space="preserve"> - </w:t>
                                    </w:r>
                                    <w:r>
                                      <w:rPr>
                                        <w:rStyle w:val="span"/>
                                        <w:rFonts w:ascii="Century Gothic" w:eastAsia="Century Gothic" w:hAnsi="Century Gothic" w:cs="Century Gothic"/>
                                        <w:b/>
                                        <w:bCs/>
                                        <w:color w:val="FFFFFF"/>
                                        <w:sz w:val="22"/>
                                        <w:szCs w:val="22"/>
                                      </w:rPr>
                                      <w:t>2018-04</w:t>
                                    </w:r>
                                  </w:p>
                                </w:txbxContent>
                              </v:textbox>
                            </v:rect>
                          </w:pict>
                        </w:r>
                      </w:p>
                    </w:tc>
                    <w:tc>
                      <w:tcPr>
                        <w:tcW w:w="7620" w:type="dxa"/>
                        <w:noWrap w:val="0"/>
                        <w:tcMar>
                          <w:top w:w="100" w:type="dxa"/>
                          <w:left w:w="0" w:type="dxa"/>
                          <w:bottom w:w="0" w:type="dxa"/>
                          <w:right w:w="0" w:type="dxa"/>
                        </w:tcMar>
                        <w:vAlign w:val="top"/>
                        <w:hideMark/>
                      </w:tcPr>
                      <w:p>
                        <w:pPr>
                          <w:pStyle w:val="documentspanpaddedline"/>
                          <w:spacing w:before="0" w:after="0" w:line="340" w:lineRule="atLeast"/>
                          <w:ind w:left="0" w:right="0"/>
                          <w:rPr>
                            <w:rStyle w:val="documentsinglecolumnCharacter"/>
                            <w:rFonts w:ascii="Century Gothic" w:eastAsia="Century Gothic" w:hAnsi="Century Gothic" w:cs="Century Gothic"/>
                            <w:b w:val="0"/>
                            <w:bCs w:val="0"/>
                            <w:color w:val="000000"/>
                            <w:sz w:val="22"/>
                            <w:szCs w:val="22"/>
                            <w:bdr w:val="none" w:sz="0" w:space="0" w:color="auto"/>
                            <w:vertAlign w:val="baseline"/>
                          </w:rPr>
                        </w:pPr>
                        <w:r>
                          <w:rPr>
                            <w:rStyle w:val="documentspanjobtitle"/>
                            <w:rFonts w:ascii="Century Gothic" w:eastAsia="Century Gothic" w:hAnsi="Century Gothic" w:cs="Century Gothic"/>
                            <w:color w:val="000000"/>
                            <w:sz w:val="28"/>
                            <w:szCs w:val="28"/>
                          </w:rPr>
                          <w:t>Technical Support Engineer</w:t>
                        </w:r>
                      </w:p>
                      <w:p>
                        <w:pPr>
                          <w:pStyle w:val="documentspanpaddedline"/>
                          <w:spacing w:before="0" w:after="0" w:line="340" w:lineRule="atLeast"/>
                          <w:ind w:left="0" w:right="0"/>
                          <w:rPr>
                            <w:rStyle w:val="documentsinglecolumnCharacter"/>
                            <w:rFonts w:ascii="Century Gothic" w:eastAsia="Century Gothic" w:hAnsi="Century Gothic" w:cs="Century Gothic"/>
                            <w:b w:val="0"/>
                            <w:bCs w:val="0"/>
                            <w:i/>
                            <w:iCs/>
                            <w:color w:val="000000"/>
                            <w:sz w:val="22"/>
                            <w:szCs w:val="22"/>
                            <w:bdr w:val="none" w:sz="0" w:space="0" w:color="auto"/>
                            <w:vertAlign w:val="baseline"/>
                          </w:rPr>
                        </w:pPr>
                        <w:r>
                          <w:rPr>
                            <w:rStyle w:val="span"/>
                            <w:rFonts w:ascii="Century Gothic" w:eastAsia="Century Gothic" w:hAnsi="Century Gothic" w:cs="Century Gothic"/>
                            <w:b w:val="0"/>
                            <w:bCs w:val="0"/>
                            <w:i/>
                            <w:iCs/>
                            <w:color w:val="000000"/>
                            <w:sz w:val="22"/>
                            <w:szCs w:val="22"/>
                          </w:rPr>
                          <w:t>Impelsys</w:t>
                        </w:r>
                        <w:r>
                          <w:rPr>
                            <w:rStyle w:val="span"/>
                            <w:rFonts w:ascii="Century Gothic" w:eastAsia="Century Gothic" w:hAnsi="Century Gothic" w:cs="Century Gothic"/>
                            <w:b w:val="0"/>
                            <w:bCs w:val="0"/>
                            <w:i/>
                            <w:iCs/>
                            <w:color w:val="000000"/>
                            <w:sz w:val="22"/>
                            <w:szCs w:val="22"/>
                          </w:rPr>
                          <w:t xml:space="preserve">, </w:t>
                        </w:r>
                        <w:r>
                          <w:rPr>
                            <w:rStyle w:val="span"/>
                            <w:rFonts w:ascii="Century Gothic" w:eastAsia="Century Gothic" w:hAnsi="Century Gothic" w:cs="Century Gothic"/>
                            <w:b w:val="0"/>
                            <w:bCs w:val="0"/>
                            <w:i/>
                            <w:iCs/>
                            <w:color w:val="000000"/>
                            <w:sz w:val="22"/>
                            <w:szCs w:val="22"/>
                          </w:rPr>
                          <w:t>Bangalore</w:t>
                        </w:r>
                        <w:r>
                          <w:rPr>
                            <w:rStyle w:val="span"/>
                            <w:rFonts w:ascii="Century Gothic" w:eastAsia="Century Gothic" w:hAnsi="Century Gothic" w:cs="Century Gothic"/>
                            <w:b w:val="0"/>
                            <w:bCs w:val="0"/>
                            <w:i/>
                            <w:iCs/>
                            <w:color w:val="000000"/>
                            <w:sz w:val="22"/>
                            <w:szCs w:val="22"/>
                          </w:rPr>
                          <w:t xml:space="preserve">, </w:t>
                        </w:r>
                        <w:r>
                          <w:rPr>
                            <w:rStyle w:val="span"/>
                            <w:rFonts w:ascii="Century Gothic" w:eastAsia="Century Gothic" w:hAnsi="Century Gothic" w:cs="Century Gothic"/>
                            <w:b w:val="0"/>
                            <w:bCs w:val="0"/>
                            <w:i/>
                            <w:iCs/>
                            <w:color w:val="000000"/>
                            <w:sz w:val="22"/>
                            <w:szCs w:val="22"/>
                          </w:rPr>
                          <w:t>karnataka</w:t>
                        </w:r>
                      </w:p>
                      <w:p>
                        <w:pPr>
                          <w:pStyle w:val="documentulli"/>
                          <w:numPr>
                            <w:ilvl w:val="0"/>
                            <w:numId w:val="2"/>
                          </w:numPr>
                          <w:spacing w:before="0" w:after="0" w:line="340" w:lineRule="atLeast"/>
                          <w:ind w:left="320" w:right="0" w:hanging="201"/>
                          <w:rPr>
                            <w:rStyle w:val="span"/>
                            <w:rFonts w:ascii="Century Gothic" w:eastAsia="Century Gothic" w:hAnsi="Century Gothic" w:cs="Century Gothic"/>
                            <w:b w:val="0"/>
                            <w:bCs w:val="0"/>
                            <w:color w:val="000000"/>
                            <w:sz w:val="22"/>
                            <w:szCs w:val="22"/>
                            <w:bdr w:val="none" w:sz="0" w:space="0" w:color="auto"/>
                            <w:vertAlign w:val="baseline"/>
                          </w:rPr>
                        </w:pPr>
                        <w:r>
                          <w:rPr>
                            <w:rStyle w:val="span"/>
                            <w:rFonts w:ascii="Century Gothic" w:eastAsia="Century Gothic" w:hAnsi="Century Gothic" w:cs="Century Gothic"/>
                            <w:b w:val="0"/>
                            <w:bCs w:val="0"/>
                            <w:color w:val="000000"/>
                            <w:sz w:val="22"/>
                            <w:szCs w:val="22"/>
                            <w:bdr w:val="none" w:sz="0" w:space="0" w:color="auto"/>
                            <w:vertAlign w:val="baseline"/>
                          </w:rPr>
                          <w:t>Responded to support requests from end users and patiently walked individuals through basic troubleshooting tasks.</w:t>
                        </w:r>
                      </w:p>
                      <w:p>
                        <w:pPr>
                          <w:pStyle w:val="documentulli"/>
                          <w:numPr>
                            <w:ilvl w:val="0"/>
                            <w:numId w:val="2"/>
                          </w:numPr>
                          <w:spacing w:before="0" w:after="0" w:line="340" w:lineRule="atLeast"/>
                          <w:ind w:left="320" w:right="0" w:hanging="201"/>
                          <w:rPr>
                            <w:rStyle w:val="span"/>
                            <w:rFonts w:ascii="Century Gothic" w:eastAsia="Century Gothic" w:hAnsi="Century Gothic" w:cs="Century Gothic"/>
                            <w:b w:val="0"/>
                            <w:bCs w:val="0"/>
                            <w:color w:val="000000"/>
                            <w:sz w:val="22"/>
                            <w:szCs w:val="22"/>
                            <w:bdr w:val="none" w:sz="0" w:space="0" w:color="auto"/>
                            <w:vertAlign w:val="baseline"/>
                          </w:rPr>
                        </w:pPr>
                        <w:r>
                          <w:rPr>
                            <w:rStyle w:val="span"/>
                            <w:rFonts w:ascii="Century Gothic" w:eastAsia="Century Gothic" w:hAnsi="Century Gothic" w:cs="Century Gothic"/>
                            <w:b w:val="0"/>
                            <w:bCs w:val="0"/>
                            <w:color w:val="000000"/>
                            <w:sz w:val="22"/>
                            <w:szCs w:val="22"/>
                            <w:bdr w:val="none" w:sz="0" w:space="0" w:color="auto"/>
                            <w:vertAlign w:val="baseline"/>
                          </w:rPr>
                          <w:t>Coordinated with systems partners to finalize designs and confirm requirements.</w:t>
                        </w:r>
                      </w:p>
                      <w:p>
                        <w:pPr>
                          <w:pStyle w:val="documentulli"/>
                          <w:numPr>
                            <w:ilvl w:val="0"/>
                            <w:numId w:val="2"/>
                          </w:numPr>
                          <w:spacing w:before="0" w:after="0" w:line="340" w:lineRule="atLeast"/>
                          <w:ind w:left="320" w:right="0" w:hanging="201"/>
                          <w:rPr>
                            <w:rStyle w:val="span"/>
                            <w:rFonts w:ascii="Century Gothic" w:eastAsia="Century Gothic" w:hAnsi="Century Gothic" w:cs="Century Gothic"/>
                            <w:b w:val="0"/>
                            <w:bCs w:val="0"/>
                            <w:color w:val="000000"/>
                            <w:sz w:val="22"/>
                            <w:szCs w:val="22"/>
                            <w:bdr w:val="none" w:sz="0" w:space="0" w:color="auto"/>
                            <w:vertAlign w:val="baseline"/>
                          </w:rPr>
                        </w:pPr>
                        <w:r>
                          <w:rPr>
                            <w:rStyle w:val="span"/>
                            <w:rFonts w:ascii="Century Gothic" w:eastAsia="Century Gothic" w:hAnsi="Century Gothic" w:cs="Century Gothic"/>
                            <w:b w:val="0"/>
                            <w:bCs w:val="0"/>
                            <w:color w:val="000000"/>
                            <w:sz w:val="22"/>
                            <w:szCs w:val="22"/>
                            <w:bdr w:val="none" w:sz="0" w:space="0" w:color="auto"/>
                            <w:vertAlign w:val="baseline"/>
                          </w:rPr>
                          <w:t>Patched software and installed new versions to eliminate security problems and protect data.</w:t>
                        </w:r>
                      </w:p>
                      <w:p>
                        <w:pPr>
                          <w:pStyle w:val="documentulli"/>
                          <w:numPr>
                            <w:ilvl w:val="0"/>
                            <w:numId w:val="2"/>
                          </w:numPr>
                          <w:spacing w:before="0" w:after="0" w:line="340" w:lineRule="atLeast"/>
                          <w:ind w:left="320" w:right="0" w:hanging="201"/>
                          <w:rPr>
                            <w:rStyle w:val="span"/>
                            <w:rFonts w:ascii="Century Gothic" w:eastAsia="Century Gothic" w:hAnsi="Century Gothic" w:cs="Century Gothic"/>
                            <w:b w:val="0"/>
                            <w:bCs w:val="0"/>
                            <w:color w:val="000000"/>
                            <w:sz w:val="22"/>
                            <w:szCs w:val="22"/>
                            <w:bdr w:val="none" w:sz="0" w:space="0" w:color="auto"/>
                            <w:vertAlign w:val="baseline"/>
                          </w:rPr>
                        </w:pPr>
                        <w:r>
                          <w:rPr>
                            <w:rStyle w:val="span"/>
                            <w:rFonts w:ascii="Century Gothic" w:eastAsia="Century Gothic" w:hAnsi="Century Gothic" w:cs="Century Gothic"/>
                            <w:b w:val="0"/>
                            <w:bCs w:val="0"/>
                            <w:color w:val="000000"/>
                            <w:sz w:val="22"/>
                            <w:szCs w:val="22"/>
                            <w:bdr w:val="none" w:sz="0" w:space="0" w:color="auto"/>
                            <w:vertAlign w:val="baseline"/>
                          </w:rPr>
                          <w:t>Followed up with clients to verify optimal customer satisfaction following support engagement and problem resolution.</w:t>
                        </w:r>
                      </w:p>
                      <w:p>
                        <w:pPr>
                          <w:pStyle w:val="documentulli"/>
                          <w:numPr>
                            <w:ilvl w:val="0"/>
                            <w:numId w:val="2"/>
                          </w:numPr>
                          <w:spacing w:before="0" w:after="0" w:line="340" w:lineRule="atLeast"/>
                          <w:ind w:left="320" w:right="0" w:hanging="201"/>
                          <w:rPr>
                            <w:rStyle w:val="span"/>
                            <w:rFonts w:ascii="Century Gothic" w:eastAsia="Century Gothic" w:hAnsi="Century Gothic" w:cs="Century Gothic"/>
                            <w:b w:val="0"/>
                            <w:bCs w:val="0"/>
                            <w:color w:val="000000"/>
                            <w:sz w:val="22"/>
                            <w:szCs w:val="22"/>
                            <w:bdr w:val="none" w:sz="0" w:space="0" w:color="auto"/>
                            <w:vertAlign w:val="baseline"/>
                          </w:rPr>
                        </w:pPr>
                        <w:r>
                          <w:rPr>
                            <w:rStyle w:val="span"/>
                            <w:rFonts w:ascii="Century Gothic" w:eastAsia="Century Gothic" w:hAnsi="Century Gothic" w:cs="Century Gothic"/>
                            <w:b w:val="0"/>
                            <w:bCs w:val="0"/>
                            <w:color w:val="000000"/>
                            <w:sz w:val="22"/>
                            <w:szCs w:val="22"/>
                            <w:bdr w:val="none" w:sz="0" w:space="0" w:color="auto"/>
                            <w:vertAlign w:val="baseline"/>
                          </w:rPr>
                          <w:t>Documented all transactions and support interactions in system for future reference and addition to knowledge base.</w:t>
                        </w:r>
                      </w:p>
                    </w:tc>
                  </w:tr>
                </w:tbl>
                <w:p>
                  <w:pPr>
                    <w:rPr>
                      <w:vanish/>
                    </w:rPr>
                  </w:pPr>
                </w:p>
                <w:tbl>
                  <w:tblPr>
                    <w:tblStyle w:val="documentsectionparagraphwrapperparagraphtwocolpara"/>
                    <w:tblW w:w="0" w:type="auto"/>
                    <w:tblCellSpacing w:w="0" w:type="dxa"/>
                    <w:tblLayout w:type="fixed"/>
                    <w:tblCellMar>
                      <w:top w:w="0" w:type="dxa"/>
                      <w:left w:w="0" w:type="dxa"/>
                      <w:bottom w:w="0" w:type="dxa"/>
                      <w:right w:w="0" w:type="dxa"/>
                    </w:tblCellMar>
                    <w:tblLook w:val="05E0"/>
                  </w:tblPr>
                  <w:tblGrid>
                    <w:gridCol w:w="500"/>
                    <w:gridCol w:w="762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500" w:type="dxa"/>
                        <w:noWrap w:val="0"/>
                        <w:tcMar>
                          <w:top w:w="10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pBdr>
                          <w:spacing w:line="340" w:lineRule="atLeast"/>
                          <w:ind w:left="0" w:right="0"/>
                          <w:jc w:val="right"/>
                          <w:rPr>
                            <w:rStyle w:val="documentparagraphdateswrapper"/>
                            <w:rFonts w:ascii="Century Gothic" w:eastAsia="Century Gothic" w:hAnsi="Century Gothic" w:cs="Century Gothic"/>
                            <w:sz w:val="22"/>
                            <w:szCs w:val="22"/>
                            <w:bdr w:val="none" w:sz="0" w:space="0" w:color="auto"/>
                            <w:vertAlign w:val="baseline"/>
                          </w:rPr>
                        </w:pPr>
                        <w:r>
                          <w:rPr>
                            <w:rStyle w:val="documentparagraphdateswrapper"/>
                            <w:rFonts w:ascii="Century Gothic" w:eastAsia="Century Gothic" w:hAnsi="Century Gothic" w:cs="Century Gothic"/>
                            <w:strike w:val="0"/>
                            <w:sz w:val="22"/>
                            <w:szCs w:val="22"/>
                            <w:u w:val="none"/>
                            <w:bdr w:val="none" w:sz="0" w:space="0" w:color="auto"/>
                            <w:vertAlign w:val="baseline"/>
                          </w:rPr>
                          <w:drawing>
                            <wp:anchor simplePos="0" relativeHeight="251668480" behindDoc="0" locked="0" layoutInCell="1" allowOverlap="1">
                              <wp:simplePos x="0" y="0"/>
                              <wp:positionH relativeFrom="column">
                                <wp:posOffset>-63500</wp:posOffset>
                              </wp:positionH>
                              <wp:positionV relativeFrom="paragraph">
                                <wp:posOffset>50800</wp:posOffset>
                              </wp:positionV>
                              <wp:extent cx="104569" cy="104414"/>
                              <wp:wrapNone/>
                              <wp:docPr id="1000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687215" name=""/>
                                      <pic:cNvPicPr>
                                        <a:picLocks noChangeAspect="1"/>
                                      </pic:cNvPicPr>
                                    </pic:nvPicPr>
                                    <pic:blipFill>
                                      <a:blip xmlns:r="http://schemas.openxmlformats.org/officeDocument/2006/relationships" r:embed="rId8"/>
                                      <a:stretch>
                                        <a:fillRect/>
                                      </a:stretch>
                                    </pic:blipFill>
                                    <pic:spPr>
                                      <a:xfrm>
                                        <a:off x="0" y="0"/>
                                        <a:ext cx="104569" cy="104414"/>
                                      </a:xfrm>
                                      <a:prstGeom prst="rect">
                                        <a:avLst/>
                                      </a:prstGeom>
                                    </pic:spPr>
                                  </pic:pic>
                                </a:graphicData>
                              </a:graphic>
                            </wp:anchor>
                          </w:drawing>
                        </w:r>
                        <w:r>
                          <w:pict>
                            <v:rect id="_x0000_s1028" style="width:100pt;height:0;margin-top:-2pt;margin-left:-135pt;position:absolute;z-index:251669504" fillcolor="this" stroked="f">
                              <v:fill opacity="0"/>
                              <v:path strokeok="f"/>
                              <v:textbox style="mso-fit-shape-to-text:t" inset="0,0,0,0">
                                <w:txbxContent>
                                  <w:p>
                                    <w:pPr>
                                      <w:pBdr>
                                        <w:top w:val="none" w:sz="0" w:space="0" w:color="auto"/>
                                        <w:left w:val="none" w:sz="0" w:space="0" w:color="auto"/>
                                        <w:bottom w:val="none" w:sz="0" w:space="0" w:color="auto"/>
                                        <w:right w:val="none" w:sz="0" w:space="0" w:color="auto"/>
                                      </w:pBdr>
                                      <w:spacing w:line="340" w:lineRule="atLeast"/>
                                      <w:ind w:left="0" w:right="0"/>
                                      <w:jc w:val="right"/>
                                      <w:rPr>
                                        <w:rStyle w:val="documentparagraphdateswrapper"/>
                                        <w:rFonts w:ascii="Century Gothic" w:eastAsia="Century Gothic" w:hAnsi="Century Gothic" w:cs="Century Gothic"/>
                                        <w:sz w:val="22"/>
                                        <w:szCs w:val="22"/>
                                        <w:bdr w:val="none" w:sz="0" w:space="0" w:color="auto"/>
                                        <w:vertAlign w:val="baseline"/>
                                      </w:rPr>
                                    </w:pPr>
                                    <w:r>
                                      <w:rPr>
                                        <w:rStyle w:val="span"/>
                                        <w:rFonts w:ascii="Century Gothic" w:eastAsia="Century Gothic" w:hAnsi="Century Gothic" w:cs="Century Gothic"/>
                                        <w:b/>
                                        <w:bCs/>
                                        <w:color w:val="FFFFFF"/>
                                        <w:sz w:val="22"/>
                                        <w:szCs w:val="22"/>
                                      </w:rPr>
                                      <w:t>2015-12</w:t>
                                    </w:r>
                                    <w:r>
                                      <w:rPr>
                                        <w:rStyle w:val="span"/>
                                        <w:rFonts w:ascii="Century Gothic" w:eastAsia="Century Gothic" w:hAnsi="Century Gothic" w:cs="Century Gothic"/>
                                        <w:b/>
                                        <w:bCs/>
                                        <w:color w:val="FFFFFF"/>
                                        <w:sz w:val="22"/>
                                        <w:szCs w:val="22"/>
                                      </w:rPr>
                                      <w:t xml:space="preserve"> - </w:t>
                                    </w:r>
                                    <w:r>
                                      <w:rPr>
                                        <w:rStyle w:val="span"/>
                                        <w:rFonts w:ascii="Century Gothic" w:eastAsia="Century Gothic" w:hAnsi="Century Gothic" w:cs="Century Gothic"/>
                                        <w:b/>
                                        <w:bCs/>
                                        <w:color w:val="FFFFFF"/>
                                        <w:sz w:val="22"/>
                                        <w:szCs w:val="22"/>
                                      </w:rPr>
                                      <w:t>2016-08</w:t>
                                    </w:r>
                                  </w:p>
                                </w:txbxContent>
                              </v:textbox>
                            </v:rect>
                          </w:pict>
                        </w:r>
                      </w:p>
                    </w:tc>
                    <w:tc>
                      <w:tcPr>
                        <w:tcW w:w="7620" w:type="dxa"/>
                        <w:noWrap w:val="0"/>
                        <w:tcMar>
                          <w:top w:w="100" w:type="dxa"/>
                          <w:left w:w="0" w:type="dxa"/>
                          <w:bottom w:w="0" w:type="dxa"/>
                          <w:right w:w="0" w:type="dxa"/>
                        </w:tcMar>
                        <w:vAlign w:val="top"/>
                        <w:hideMark/>
                      </w:tcPr>
                      <w:p>
                        <w:pPr>
                          <w:pStyle w:val="documentspanpaddedline"/>
                          <w:spacing w:before="0" w:after="0" w:line="340" w:lineRule="atLeast"/>
                          <w:ind w:left="0" w:right="0"/>
                          <w:rPr>
                            <w:rStyle w:val="documentsinglecolumnCharacter"/>
                            <w:rFonts w:ascii="Century Gothic" w:eastAsia="Century Gothic" w:hAnsi="Century Gothic" w:cs="Century Gothic"/>
                            <w:b w:val="0"/>
                            <w:bCs w:val="0"/>
                            <w:color w:val="000000"/>
                            <w:sz w:val="22"/>
                            <w:szCs w:val="22"/>
                            <w:bdr w:val="none" w:sz="0" w:space="0" w:color="auto"/>
                            <w:vertAlign w:val="baseline"/>
                          </w:rPr>
                        </w:pPr>
                        <w:r>
                          <w:rPr>
                            <w:rStyle w:val="documentspanjobtitle"/>
                            <w:rFonts w:ascii="Century Gothic" w:eastAsia="Century Gothic" w:hAnsi="Century Gothic" w:cs="Century Gothic"/>
                            <w:color w:val="000000"/>
                            <w:sz w:val="28"/>
                            <w:szCs w:val="28"/>
                          </w:rPr>
                          <w:t>Product Specialist</w:t>
                        </w:r>
                      </w:p>
                      <w:p>
                        <w:pPr>
                          <w:pStyle w:val="documentspanpaddedline"/>
                          <w:spacing w:before="0" w:after="0" w:line="340" w:lineRule="atLeast"/>
                          <w:ind w:left="0" w:right="0"/>
                          <w:rPr>
                            <w:rStyle w:val="documentsinglecolumnCharacter"/>
                            <w:rFonts w:ascii="Century Gothic" w:eastAsia="Century Gothic" w:hAnsi="Century Gothic" w:cs="Century Gothic"/>
                            <w:b w:val="0"/>
                            <w:bCs w:val="0"/>
                            <w:i/>
                            <w:iCs/>
                            <w:color w:val="000000"/>
                            <w:sz w:val="22"/>
                            <w:szCs w:val="22"/>
                            <w:bdr w:val="none" w:sz="0" w:space="0" w:color="auto"/>
                            <w:vertAlign w:val="baseline"/>
                          </w:rPr>
                        </w:pPr>
                        <w:r>
                          <w:rPr>
                            <w:rStyle w:val="span"/>
                            <w:rFonts w:ascii="Century Gothic" w:eastAsia="Century Gothic" w:hAnsi="Century Gothic" w:cs="Century Gothic"/>
                            <w:b w:val="0"/>
                            <w:bCs w:val="0"/>
                            <w:i/>
                            <w:iCs/>
                            <w:color w:val="000000"/>
                            <w:sz w:val="22"/>
                            <w:szCs w:val="22"/>
                          </w:rPr>
                          <w:t>Starmark</w:t>
                        </w:r>
                        <w:r>
                          <w:rPr>
                            <w:rStyle w:val="span"/>
                            <w:rFonts w:ascii="Century Gothic" w:eastAsia="Century Gothic" w:hAnsi="Century Gothic" w:cs="Century Gothic"/>
                            <w:b w:val="0"/>
                            <w:bCs w:val="0"/>
                            <w:i/>
                            <w:iCs/>
                            <w:color w:val="000000"/>
                            <w:sz w:val="22"/>
                            <w:szCs w:val="22"/>
                          </w:rPr>
                          <w:t xml:space="preserve">, </w:t>
                        </w:r>
                        <w:r>
                          <w:rPr>
                            <w:rStyle w:val="span"/>
                            <w:rFonts w:ascii="Century Gothic" w:eastAsia="Century Gothic" w:hAnsi="Century Gothic" w:cs="Century Gothic"/>
                            <w:b w:val="0"/>
                            <w:bCs w:val="0"/>
                            <w:i/>
                            <w:iCs/>
                            <w:color w:val="000000"/>
                            <w:sz w:val="22"/>
                            <w:szCs w:val="22"/>
                          </w:rPr>
                          <w:t>Bangalore</w:t>
                        </w:r>
                        <w:r>
                          <w:rPr>
                            <w:rStyle w:val="span"/>
                            <w:rFonts w:ascii="Century Gothic" w:eastAsia="Century Gothic" w:hAnsi="Century Gothic" w:cs="Century Gothic"/>
                            <w:b w:val="0"/>
                            <w:bCs w:val="0"/>
                            <w:i/>
                            <w:iCs/>
                            <w:color w:val="000000"/>
                            <w:sz w:val="22"/>
                            <w:szCs w:val="22"/>
                          </w:rPr>
                          <w:t xml:space="preserve">, </w:t>
                        </w:r>
                        <w:r>
                          <w:rPr>
                            <w:rStyle w:val="span"/>
                            <w:rFonts w:ascii="Century Gothic" w:eastAsia="Century Gothic" w:hAnsi="Century Gothic" w:cs="Century Gothic"/>
                            <w:b w:val="0"/>
                            <w:bCs w:val="0"/>
                            <w:i/>
                            <w:iCs/>
                            <w:color w:val="000000"/>
                            <w:sz w:val="22"/>
                            <w:szCs w:val="22"/>
                          </w:rPr>
                          <w:t>Karnataka</w:t>
                        </w:r>
                      </w:p>
                      <w:p>
                        <w:pPr>
                          <w:pStyle w:val="documentulli"/>
                          <w:numPr>
                            <w:ilvl w:val="0"/>
                            <w:numId w:val="3"/>
                          </w:numPr>
                          <w:spacing w:before="0" w:after="0" w:line="340" w:lineRule="atLeast"/>
                          <w:ind w:left="320" w:right="0" w:hanging="201"/>
                          <w:rPr>
                            <w:rStyle w:val="span"/>
                            <w:rFonts w:ascii="Century Gothic" w:eastAsia="Century Gothic" w:hAnsi="Century Gothic" w:cs="Century Gothic"/>
                            <w:b w:val="0"/>
                            <w:bCs w:val="0"/>
                            <w:color w:val="000000"/>
                            <w:sz w:val="22"/>
                            <w:szCs w:val="22"/>
                            <w:bdr w:val="none" w:sz="0" w:space="0" w:color="auto"/>
                            <w:vertAlign w:val="baseline"/>
                          </w:rPr>
                        </w:pPr>
                        <w:r>
                          <w:rPr>
                            <w:rStyle w:val="span"/>
                            <w:rFonts w:ascii="Century Gothic" w:eastAsia="Century Gothic" w:hAnsi="Century Gothic" w:cs="Century Gothic"/>
                            <w:b w:val="0"/>
                            <w:bCs w:val="0"/>
                            <w:color w:val="000000"/>
                            <w:sz w:val="22"/>
                            <w:szCs w:val="22"/>
                            <w:bdr w:val="none" w:sz="0" w:space="0" w:color="auto"/>
                            <w:vertAlign w:val="baseline"/>
                          </w:rPr>
                          <w:t>Researched product's technical specifications and accurately communicated information.</w:t>
                        </w:r>
                      </w:p>
                      <w:p>
                        <w:pPr>
                          <w:pStyle w:val="documentulli"/>
                          <w:numPr>
                            <w:ilvl w:val="0"/>
                            <w:numId w:val="3"/>
                          </w:numPr>
                          <w:spacing w:before="0" w:after="0" w:line="340" w:lineRule="atLeast"/>
                          <w:ind w:left="320" w:right="0" w:hanging="201"/>
                          <w:rPr>
                            <w:rStyle w:val="span"/>
                            <w:rFonts w:ascii="Century Gothic" w:eastAsia="Century Gothic" w:hAnsi="Century Gothic" w:cs="Century Gothic"/>
                            <w:b w:val="0"/>
                            <w:bCs w:val="0"/>
                            <w:color w:val="000000"/>
                            <w:sz w:val="22"/>
                            <w:szCs w:val="22"/>
                            <w:bdr w:val="none" w:sz="0" w:space="0" w:color="auto"/>
                            <w:vertAlign w:val="baseline"/>
                          </w:rPr>
                        </w:pPr>
                        <w:r>
                          <w:rPr>
                            <w:rStyle w:val="span"/>
                            <w:rFonts w:ascii="Century Gothic" w:eastAsia="Century Gothic" w:hAnsi="Century Gothic" w:cs="Century Gothic"/>
                            <w:b w:val="0"/>
                            <w:bCs w:val="0"/>
                            <w:color w:val="000000"/>
                            <w:sz w:val="22"/>
                            <w:szCs w:val="22"/>
                            <w:bdr w:val="none" w:sz="0" w:space="0" w:color="auto"/>
                            <w:vertAlign w:val="baseline"/>
                          </w:rPr>
                          <w:t>Logged phone numbers and email addresses to contact customers for follow-ups.</w:t>
                        </w:r>
                      </w:p>
                      <w:p>
                        <w:pPr>
                          <w:pStyle w:val="documentulli"/>
                          <w:numPr>
                            <w:ilvl w:val="0"/>
                            <w:numId w:val="3"/>
                          </w:numPr>
                          <w:spacing w:before="0" w:after="0" w:line="340" w:lineRule="atLeast"/>
                          <w:ind w:left="320" w:right="0" w:hanging="201"/>
                          <w:rPr>
                            <w:rStyle w:val="span"/>
                            <w:rFonts w:ascii="Century Gothic" w:eastAsia="Century Gothic" w:hAnsi="Century Gothic" w:cs="Century Gothic"/>
                            <w:b w:val="0"/>
                            <w:bCs w:val="0"/>
                            <w:color w:val="000000"/>
                            <w:sz w:val="22"/>
                            <w:szCs w:val="22"/>
                            <w:bdr w:val="none" w:sz="0" w:space="0" w:color="auto"/>
                            <w:vertAlign w:val="baseline"/>
                          </w:rPr>
                        </w:pPr>
                        <w:r>
                          <w:rPr>
                            <w:rStyle w:val="span"/>
                            <w:rFonts w:ascii="Century Gothic" w:eastAsia="Century Gothic" w:hAnsi="Century Gothic" w:cs="Century Gothic"/>
                            <w:b w:val="0"/>
                            <w:bCs w:val="0"/>
                            <w:color w:val="000000"/>
                            <w:sz w:val="22"/>
                            <w:szCs w:val="22"/>
                            <w:bdr w:val="none" w:sz="0" w:space="0" w:color="auto"/>
                            <w:vertAlign w:val="baseline"/>
                          </w:rPr>
                          <w:t>Assisted customers with product needs and introduced new updates.</w:t>
                        </w:r>
                      </w:p>
                      <w:p>
                        <w:pPr>
                          <w:pStyle w:val="documentulli"/>
                          <w:numPr>
                            <w:ilvl w:val="0"/>
                            <w:numId w:val="3"/>
                          </w:numPr>
                          <w:spacing w:before="0" w:after="0" w:line="340" w:lineRule="atLeast"/>
                          <w:ind w:left="320" w:right="0" w:hanging="201"/>
                          <w:rPr>
                            <w:rStyle w:val="span"/>
                            <w:rFonts w:ascii="Century Gothic" w:eastAsia="Century Gothic" w:hAnsi="Century Gothic" w:cs="Century Gothic"/>
                            <w:b w:val="0"/>
                            <w:bCs w:val="0"/>
                            <w:color w:val="000000"/>
                            <w:sz w:val="22"/>
                            <w:szCs w:val="22"/>
                            <w:bdr w:val="none" w:sz="0" w:space="0" w:color="auto"/>
                            <w:vertAlign w:val="baseline"/>
                          </w:rPr>
                        </w:pPr>
                        <w:r>
                          <w:rPr>
                            <w:rStyle w:val="span"/>
                            <w:rFonts w:ascii="Century Gothic" w:eastAsia="Century Gothic" w:hAnsi="Century Gothic" w:cs="Century Gothic"/>
                            <w:b w:val="0"/>
                            <w:bCs w:val="0"/>
                            <w:color w:val="000000"/>
                            <w:sz w:val="22"/>
                            <w:szCs w:val="22"/>
                            <w:bdr w:val="none" w:sz="0" w:space="0" w:color="auto"/>
                            <w:vertAlign w:val="baseline"/>
                          </w:rPr>
                          <w:t>Established long term customer relationships by using effective communication and active listening skills.</w:t>
                        </w:r>
                      </w:p>
                      <w:p>
                        <w:pPr>
                          <w:pStyle w:val="documentulli"/>
                          <w:numPr>
                            <w:ilvl w:val="0"/>
                            <w:numId w:val="3"/>
                          </w:numPr>
                          <w:spacing w:before="0" w:after="0" w:line="340" w:lineRule="atLeast"/>
                          <w:ind w:left="320" w:right="0" w:hanging="201"/>
                          <w:rPr>
                            <w:rStyle w:val="span"/>
                            <w:rFonts w:ascii="Century Gothic" w:eastAsia="Century Gothic" w:hAnsi="Century Gothic" w:cs="Century Gothic"/>
                            <w:b w:val="0"/>
                            <w:bCs w:val="0"/>
                            <w:color w:val="000000"/>
                            <w:sz w:val="22"/>
                            <w:szCs w:val="22"/>
                            <w:bdr w:val="none" w:sz="0" w:space="0" w:color="auto"/>
                            <w:vertAlign w:val="baseline"/>
                          </w:rPr>
                        </w:pPr>
                        <w:r>
                          <w:rPr>
                            <w:rStyle w:val="span"/>
                            <w:rFonts w:ascii="Century Gothic" w:eastAsia="Century Gothic" w:hAnsi="Century Gothic" w:cs="Century Gothic"/>
                            <w:b w:val="0"/>
                            <w:bCs w:val="0"/>
                            <w:color w:val="000000"/>
                            <w:sz w:val="22"/>
                            <w:szCs w:val="22"/>
                            <w:bdr w:val="none" w:sz="0" w:space="0" w:color="auto"/>
                            <w:vertAlign w:val="baseline"/>
                          </w:rPr>
                          <w:t>Developed campaigns and specific marketing strategies for clients.</w:t>
                        </w:r>
                      </w:p>
                      <w:p>
                        <w:pPr>
                          <w:pStyle w:val="documentulli"/>
                          <w:numPr>
                            <w:ilvl w:val="0"/>
                            <w:numId w:val="3"/>
                          </w:numPr>
                          <w:spacing w:before="0" w:after="0" w:line="340" w:lineRule="atLeast"/>
                          <w:ind w:left="320" w:right="0" w:hanging="201"/>
                          <w:rPr>
                            <w:rStyle w:val="span"/>
                            <w:rFonts w:ascii="Century Gothic" w:eastAsia="Century Gothic" w:hAnsi="Century Gothic" w:cs="Century Gothic"/>
                            <w:b w:val="0"/>
                            <w:bCs w:val="0"/>
                            <w:color w:val="000000"/>
                            <w:sz w:val="22"/>
                            <w:szCs w:val="22"/>
                            <w:bdr w:val="none" w:sz="0" w:space="0" w:color="auto"/>
                            <w:vertAlign w:val="baseline"/>
                          </w:rPr>
                        </w:pPr>
                        <w:r>
                          <w:rPr>
                            <w:rStyle w:val="span"/>
                            <w:rFonts w:ascii="Century Gothic" w:eastAsia="Century Gothic" w:hAnsi="Century Gothic" w:cs="Century Gothic"/>
                            <w:b w:val="0"/>
                            <w:bCs w:val="0"/>
                            <w:color w:val="000000"/>
                            <w:sz w:val="22"/>
                            <w:szCs w:val="22"/>
                            <w:bdr w:val="none" w:sz="0" w:space="0" w:color="auto"/>
                            <w:vertAlign w:val="baseline"/>
                          </w:rPr>
                          <w:t>Coordinated with social media, public relations and other teams to execute product introductions.</w:t>
                        </w:r>
                      </w:p>
                      <w:p>
                        <w:pPr>
                          <w:pStyle w:val="documentulli"/>
                          <w:numPr>
                            <w:ilvl w:val="0"/>
                            <w:numId w:val="3"/>
                          </w:numPr>
                          <w:spacing w:before="0" w:after="0" w:line="340" w:lineRule="atLeast"/>
                          <w:ind w:left="320" w:right="0" w:hanging="201"/>
                          <w:rPr>
                            <w:rStyle w:val="span"/>
                            <w:rFonts w:ascii="Century Gothic" w:eastAsia="Century Gothic" w:hAnsi="Century Gothic" w:cs="Century Gothic"/>
                            <w:b w:val="0"/>
                            <w:bCs w:val="0"/>
                            <w:color w:val="000000"/>
                            <w:sz w:val="22"/>
                            <w:szCs w:val="22"/>
                            <w:bdr w:val="none" w:sz="0" w:space="0" w:color="auto"/>
                            <w:vertAlign w:val="baseline"/>
                          </w:rPr>
                        </w:pPr>
                        <w:r>
                          <w:rPr>
                            <w:rStyle w:val="span"/>
                            <w:rFonts w:ascii="Century Gothic" w:eastAsia="Century Gothic" w:hAnsi="Century Gothic" w:cs="Century Gothic"/>
                            <w:b w:val="0"/>
                            <w:bCs w:val="0"/>
                            <w:color w:val="000000"/>
                            <w:sz w:val="22"/>
                            <w:szCs w:val="22"/>
                            <w:bdr w:val="none" w:sz="0" w:space="0" w:color="auto"/>
                            <w:vertAlign w:val="baseline"/>
                          </w:rPr>
                          <w:t>Collaborated with product development team to effectively modernize and update promotions.</w:t>
                        </w:r>
                      </w:p>
                    </w:tc>
                  </w:tr>
                </w:tbl>
                <w:p>
                  <w:pPr>
                    <w:rPr>
                      <w:vanish/>
                    </w:rPr>
                  </w:pPr>
                </w:p>
                <w:tbl>
                  <w:tblPr>
                    <w:tblStyle w:val="documentsectionparagraphwrapperparagraphtwocolpara"/>
                    <w:tblW w:w="0" w:type="auto"/>
                    <w:tblCellSpacing w:w="0" w:type="dxa"/>
                    <w:tblLayout w:type="fixed"/>
                    <w:tblCellMar>
                      <w:top w:w="0" w:type="dxa"/>
                      <w:left w:w="0" w:type="dxa"/>
                      <w:bottom w:w="0" w:type="dxa"/>
                      <w:right w:w="0" w:type="dxa"/>
                    </w:tblCellMar>
                    <w:tblLook w:val="05E0"/>
                  </w:tblPr>
                  <w:tblGrid>
                    <w:gridCol w:w="500"/>
                    <w:gridCol w:w="762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500" w:type="dxa"/>
                        <w:noWrap w:val="0"/>
                        <w:tcMar>
                          <w:top w:w="10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pBdr>
                          <w:spacing w:line="340" w:lineRule="atLeast"/>
                          <w:ind w:left="0" w:right="0"/>
                          <w:jc w:val="right"/>
                          <w:rPr>
                            <w:rStyle w:val="documentparagraphdateswrapper"/>
                            <w:rFonts w:ascii="Century Gothic" w:eastAsia="Century Gothic" w:hAnsi="Century Gothic" w:cs="Century Gothic"/>
                            <w:sz w:val="22"/>
                            <w:szCs w:val="22"/>
                            <w:bdr w:val="none" w:sz="0" w:space="0" w:color="auto"/>
                            <w:vertAlign w:val="baseline"/>
                          </w:rPr>
                        </w:pPr>
                        <w:r>
                          <w:rPr>
                            <w:rStyle w:val="documentparagraphdateswrapper"/>
                            <w:rFonts w:ascii="Century Gothic" w:eastAsia="Century Gothic" w:hAnsi="Century Gothic" w:cs="Century Gothic"/>
                            <w:strike w:val="0"/>
                            <w:sz w:val="22"/>
                            <w:szCs w:val="22"/>
                            <w:u w:val="none"/>
                            <w:bdr w:val="none" w:sz="0" w:space="0" w:color="auto"/>
                            <w:vertAlign w:val="baseline"/>
                          </w:rPr>
                          <w:drawing>
                            <wp:anchor simplePos="0" relativeHeight="251670528" behindDoc="0" locked="0" layoutInCell="1" allowOverlap="1">
                              <wp:simplePos x="0" y="0"/>
                              <wp:positionH relativeFrom="column">
                                <wp:posOffset>-63500</wp:posOffset>
                              </wp:positionH>
                              <wp:positionV relativeFrom="paragraph">
                                <wp:posOffset>50800</wp:posOffset>
                              </wp:positionV>
                              <wp:extent cx="104569" cy="104414"/>
                              <wp:wrapNone/>
                              <wp:docPr id="1000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622151" name=""/>
                                      <pic:cNvPicPr>
                                        <a:picLocks noChangeAspect="1"/>
                                      </pic:cNvPicPr>
                                    </pic:nvPicPr>
                                    <pic:blipFill>
                                      <a:blip xmlns:r="http://schemas.openxmlformats.org/officeDocument/2006/relationships" r:embed="rId8"/>
                                      <a:stretch>
                                        <a:fillRect/>
                                      </a:stretch>
                                    </pic:blipFill>
                                    <pic:spPr>
                                      <a:xfrm>
                                        <a:off x="0" y="0"/>
                                        <a:ext cx="104569" cy="104414"/>
                                      </a:xfrm>
                                      <a:prstGeom prst="rect">
                                        <a:avLst/>
                                      </a:prstGeom>
                                    </pic:spPr>
                                  </pic:pic>
                                </a:graphicData>
                              </a:graphic>
                            </wp:anchor>
                          </w:drawing>
                        </w:r>
                        <w:r>
                          <w:pict>
                            <v:rect id="_x0000_s1029" style="width:100pt;height:0;margin-top:-2pt;margin-left:-135pt;position:absolute;z-index:251671552" fillcolor="this" stroked="f">
                              <v:fill opacity="0"/>
                              <v:path strokeok="f"/>
                              <v:textbox style="mso-fit-shape-to-text:t" inset="0,0,0,0">
                                <w:txbxContent>
                                  <w:p>
                                    <w:pPr>
                                      <w:pBdr>
                                        <w:top w:val="none" w:sz="0" w:space="0" w:color="auto"/>
                                        <w:left w:val="none" w:sz="0" w:space="0" w:color="auto"/>
                                        <w:bottom w:val="none" w:sz="0" w:space="0" w:color="auto"/>
                                        <w:right w:val="none" w:sz="0" w:space="0" w:color="auto"/>
                                      </w:pBdr>
                                      <w:spacing w:line="340" w:lineRule="atLeast"/>
                                      <w:ind w:left="0" w:right="0"/>
                                      <w:jc w:val="right"/>
                                      <w:rPr>
                                        <w:rStyle w:val="documentparagraphdateswrapper"/>
                                        <w:rFonts w:ascii="Century Gothic" w:eastAsia="Century Gothic" w:hAnsi="Century Gothic" w:cs="Century Gothic"/>
                                        <w:sz w:val="22"/>
                                        <w:szCs w:val="22"/>
                                        <w:bdr w:val="none" w:sz="0" w:space="0" w:color="auto"/>
                                        <w:vertAlign w:val="baseline"/>
                                      </w:rPr>
                                    </w:pPr>
                                    <w:r>
                                      <w:rPr>
                                        <w:rStyle w:val="span"/>
                                        <w:rFonts w:ascii="Century Gothic" w:eastAsia="Century Gothic" w:hAnsi="Century Gothic" w:cs="Century Gothic"/>
                                        <w:b/>
                                        <w:bCs/>
                                        <w:color w:val="FFFFFF"/>
                                        <w:sz w:val="22"/>
                                        <w:szCs w:val="22"/>
                                      </w:rPr>
                                      <w:t>2014-08</w:t>
                                    </w:r>
                                    <w:r>
                                      <w:rPr>
                                        <w:rStyle w:val="span"/>
                                        <w:rFonts w:ascii="Century Gothic" w:eastAsia="Century Gothic" w:hAnsi="Century Gothic" w:cs="Century Gothic"/>
                                        <w:b/>
                                        <w:bCs/>
                                        <w:color w:val="FFFFFF"/>
                                        <w:sz w:val="22"/>
                                        <w:szCs w:val="22"/>
                                      </w:rPr>
                                      <w:t xml:space="preserve"> - </w:t>
                                    </w:r>
                                    <w:r>
                                      <w:rPr>
                                        <w:rStyle w:val="span"/>
                                        <w:rFonts w:ascii="Century Gothic" w:eastAsia="Century Gothic" w:hAnsi="Century Gothic" w:cs="Century Gothic"/>
                                        <w:b/>
                                        <w:bCs/>
                                        <w:color w:val="FFFFFF"/>
                                        <w:sz w:val="22"/>
                                        <w:szCs w:val="22"/>
                                      </w:rPr>
                                      <w:t>2015-09</w:t>
                                    </w:r>
                                  </w:p>
                                </w:txbxContent>
                              </v:textbox>
                            </v:rect>
                          </w:pict>
                        </w:r>
                      </w:p>
                    </w:tc>
                    <w:tc>
                      <w:tcPr>
                        <w:tcW w:w="7620" w:type="dxa"/>
                        <w:noWrap w:val="0"/>
                        <w:tcMar>
                          <w:top w:w="100" w:type="dxa"/>
                          <w:left w:w="0" w:type="dxa"/>
                          <w:bottom w:w="0" w:type="dxa"/>
                          <w:right w:w="0" w:type="dxa"/>
                        </w:tcMar>
                        <w:vAlign w:val="top"/>
                        <w:hideMark/>
                      </w:tcPr>
                      <w:p>
                        <w:pPr>
                          <w:pStyle w:val="documentspanpaddedline"/>
                          <w:spacing w:before="0" w:after="0" w:line="340" w:lineRule="atLeast"/>
                          <w:ind w:left="0" w:right="0"/>
                          <w:rPr>
                            <w:rStyle w:val="documentsinglecolumnCharacter"/>
                            <w:rFonts w:ascii="Century Gothic" w:eastAsia="Century Gothic" w:hAnsi="Century Gothic" w:cs="Century Gothic"/>
                            <w:b w:val="0"/>
                            <w:bCs w:val="0"/>
                            <w:color w:val="000000"/>
                            <w:sz w:val="22"/>
                            <w:szCs w:val="22"/>
                            <w:bdr w:val="none" w:sz="0" w:space="0" w:color="auto"/>
                            <w:vertAlign w:val="baseline"/>
                          </w:rPr>
                        </w:pPr>
                        <w:r>
                          <w:rPr>
                            <w:rStyle w:val="documentspanjobtitle"/>
                            <w:rFonts w:ascii="Century Gothic" w:eastAsia="Century Gothic" w:hAnsi="Century Gothic" w:cs="Century Gothic"/>
                            <w:color w:val="000000"/>
                            <w:sz w:val="28"/>
                            <w:szCs w:val="28"/>
                          </w:rPr>
                          <w:t>Infrastructure Support Analyst</w:t>
                        </w:r>
                      </w:p>
                      <w:p>
                        <w:pPr>
                          <w:pStyle w:val="documentspanpaddedline"/>
                          <w:spacing w:before="0" w:after="0" w:line="340" w:lineRule="atLeast"/>
                          <w:ind w:left="0" w:right="0"/>
                          <w:rPr>
                            <w:rStyle w:val="documentsinglecolumnCharacter"/>
                            <w:rFonts w:ascii="Century Gothic" w:eastAsia="Century Gothic" w:hAnsi="Century Gothic" w:cs="Century Gothic"/>
                            <w:b w:val="0"/>
                            <w:bCs w:val="0"/>
                            <w:i/>
                            <w:iCs/>
                            <w:color w:val="000000"/>
                            <w:sz w:val="22"/>
                            <w:szCs w:val="22"/>
                            <w:bdr w:val="none" w:sz="0" w:space="0" w:color="auto"/>
                            <w:vertAlign w:val="baseline"/>
                          </w:rPr>
                        </w:pPr>
                        <w:r>
                          <w:rPr>
                            <w:rStyle w:val="span"/>
                            <w:rFonts w:ascii="Century Gothic" w:eastAsia="Century Gothic" w:hAnsi="Century Gothic" w:cs="Century Gothic"/>
                            <w:b w:val="0"/>
                            <w:bCs w:val="0"/>
                            <w:i/>
                            <w:iCs/>
                            <w:color w:val="000000"/>
                            <w:sz w:val="22"/>
                            <w:szCs w:val="22"/>
                          </w:rPr>
                          <w:t>Nous InfoSystem</w:t>
                        </w:r>
                        <w:r>
                          <w:rPr>
                            <w:rStyle w:val="span"/>
                            <w:rFonts w:ascii="Century Gothic" w:eastAsia="Century Gothic" w:hAnsi="Century Gothic" w:cs="Century Gothic"/>
                            <w:b w:val="0"/>
                            <w:bCs w:val="0"/>
                            <w:i/>
                            <w:iCs/>
                            <w:color w:val="000000"/>
                            <w:sz w:val="22"/>
                            <w:szCs w:val="22"/>
                          </w:rPr>
                          <w:t xml:space="preserve">, </w:t>
                        </w:r>
                        <w:r>
                          <w:rPr>
                            <w:rStyle w:val="span"/>
                            <w:rFonts w:ascii="Century Gothic" w:eastAsia="Century Gothic" w:hAnsi="Century Gothic" w:cs="Century Gothic"/>
                            <w:b w:val="0"/>
                            <w:bCs w:val="0"/>
                            <w:i/>
                            <w:iCs/>
                            <w:color w:val="000000"/>
                            <w:sz w:val="22"/>
                            <w:szCs w:val="22"/>
                          </w:rPr>
                          <w:t>Bangalore</w:t>
                        </w:r>
                        <w:r>
                          <w:rPr>
                            <w:rStyle w:val="span"/>
                            <w:rFonts w:ascii="Century Gothic" w:eastAsia="Century Gothic" w:hAnsi="Century Gothic" w:cs="Century Gothic"/>
                            <w:b w:val="0"/>
                            <w:bCs w:val="0"/>
                            <w:i/>
                            <w:iCs/>
                            <w:color w:val="000000"/>
                            <w:sz w:val="22"/>
                            <w:szCs w:val="22"/>
                          </w:rPr>
                          <w:t xml:space="preserve">, </w:t>
                        </w:r>
                        <w:r>
                          <w:rPr>
                            <w:rStyle w:val="span"/>
                            <w:rFonts w:ascii="Century Gothic" w:eastAsia="Century Gothic" w:hAnsi="Century Gothic" w:cs="Century Gothic"/>
                            <w:b w:val="0"/>
                            <w:bCs w:val="0"/>
                            <w:i/>
                            <w:iCs/>
                            <w:color w:val="000000"/>
                            <w:sz w:val="22"/>
                            <w:szCs w:val="22"/>
                          </w:rPr>
                          <w:t>Karnataka</w:t>
                        </w:r>
                      </w:p>
                      <w:p>
                        <w:pPr>
                          <w:pStyle w:val="documentulli"/>
                          <w:numPr>
                            <w:ilvl w:val="0"/>
                            <w:numId w:val="4"/>
                          </w:numPr>
                          <w:spacing w:before="0" w:after="0" w:line="340" w:lineRule="atLeast"/>
                          <w:ind w:left="320" w:right="0" w:hanging="201"/>
                          <w:rPr>
                            <w:rStyle w:val="span"/>
                            <w:rFonts w:ascii="Century Gothic" w:eastAsia="Century Gothic" w:hAnsi="Century Gothic" w:cs="Century Gothic"/>
                            <w:b w:val="0"/>
                            <w:bCs w:val="0"/>
                            <w:color w:val="000000"/>
                            <w:sz w:val="22"/>
                            <w:szCs w:val="22"/>
                            <w:bdr w:val="none" w:sz="0" w:space="0" w:color="auto"/>
                            <w:vertAlign w:val="baseline"/>
                          </w:rPr>
                        </w:pPr>
                        <w:r>
                          <w:rPr>
                            <w:rStyle w:val="span"/>
                            <w:rFonts w:ascii="Century Gothic" w:eastAsia="Century Gothic" w:hAnsi="Century Gothic" w:cs="Century Gothic"/>
                            <w:b w:val="0"/>
                            <w:bCs w:val="0"/>
                            <w:color w:val="000000"/>
                            <w:sz w:val="22"/>
                            <w:szCs w:val="22"/>
                            <w:bdr w:val="none" w:sz="0" w:space="0" w:color="auto"/>
                            <w:vertAlign w:val="baseline"/>
                          </w:rPr>
                          <w:t>Documented daily activities, behaviors and incidents for permanent record.</w:t>
                        </w:r>
                      </w:p>
                      <w:p>
                        <w:pPr>
                          <w:pStyle w:val="documentulli"/>
                          <w:numPr>
                            <w:ilvl w:val="0"/>
                            <w:numId w:val="4"/>
                          </w:numPr>
                          <w:spacing w:before="0" w:after="0" w:line="340" w:lineRule="atLeast"/>
                          <w:ind w:left="320" w:right="0" w:hanging="201"/>
                          <w:rPr>
                            <w:rStyle w:val="span"/>
                            <w:rFonts w:ascii="Century Gothic" w:eastAsia="Century Gothic" w:hAnsi="Century Gothic" w:cs="Century Gothic"/>
                            <w:b w:val="0"/>
                            <w:bCs w:val="0"/>
                            <w:color w:val="000000"/>
                            <w:sz w:val="22"/>
                            <w:szCs w:val="22"/>
                            <w:bdr w:val="none" w:sz="0" w:space="0" w:color="auto"/>
                            <w:vertAlign w:val="baseline"/>
                          </w:rPr>
                        </w:pPr>
                        <w:r>
                          <w:rPr>
                            <w:rStyle w:val="span"/>
                            <w:rFonts w:ascii="Century Gothic" w:eastAsia="Century Gothic" w:hAnsi="Century Gothic" w:cs="Century Gothic"/>
                            <w:b w:val="0"/>
                            <w:bCs w:val="0"/>
                            <w:color w:val="000000"/>
                            <w:sz w:val="22"/>
                            <w:szCs w:val="22"/>
                            <w:bdr w:val="none" w:sz="0" w:space="0" w:color="auto"/>
                            <w:vertAlign w:val="baseline"/>
                          </w:rPr>
                          <w:t>Communicated corporate objectives across all divisions through regular correspondence and scheduled status updates.</w:t>
                        </w:r>
                      </w:p>
                      <w:p>
                        <w:pPr>
                          <w:pStyle w:val="documentulli"/>
                          <w:numPr>
                            <w:ilvl w:val="0"/>
                            <w:numId w:val="4"/>
                          </w:numPr>
                          <w:spacing w:before="0" w:after="0" w:line="340" w:lineRule="atLeast"/>
                          <w:ind w:left="320" w:right="0" w:hanging="201"/>
                          <w:rPr>
                            <w:rStyle w:val="span"/>
                            <w:rFonts w:ascii="Century Gothic" w:eastAsia="Century Gothic" w:hAnsi="Century Gothic" w:cs="Century Gothic"/>
                            <w:b w:val="0"/>
                            <w:bCs w:val="0"/>
                            <w:color w:val="000000"/>
                            <w:sz w:val="22"/>
                            <w:szCs w:val="22"/>
                            <w:bdr w:val="none" w:sz="0" w:space="0" w:color="auto"/>
                            <w:vertAlign w:val="baseline"/>
                          </w:rPr>
                        </w:pPr>
                        <w:r>
                          <w:rPr>
                            <w:rStyle w:val="span"/>
                            <w:rFonts w:ascii="Century Gothic" w:eastAsia="Century Gothic" w:hAnsi="Century Gothic" w:cs="Century Gothic"/>
                            <w:b w:val="0"/>
                            <w:bCs w:val="0"/>
                            <w:color w:val="000000"/>
                            <w:sz w:val="22"/>
                            <w:szCs w:val="22"/>
                            <w:bdr w:val="none" w:sz="0" w:space="0" w:color="auto"/>
                            <w:vertAlign w:val="baseline"/>
                          </w:rPr>
                          <w:t>Managed CRM database, including troubleshooting, maintenance, updates and report generation.</w:t>
                        </w:r>
                      </w:p>
                      <w:p>
                        <w:pPr>
                          <w:pStyle w:val="documentulli"/>
                          <w:numPr>
                            <w:ilvl w:val="0"/>
                            <w:numId w:val="4"/>
                          </w:numPr>
                          <w:spacing w:before="0" w:after="0" w:line="340" w:lineRule="atLeast"/>
                          <w:ind w:left="320" w:right="0" w:hanging="201"/>
                          <w:rPr>
                            <w:rStyle w:val="span"/>
                            <w:rFonts w:ascii="Century Gothic" w:eastAsia="Century Gothic" w:hAnsi="Century Gothic" w:cs="Century Gothic"/>
                            <w:b w:val="0"/>
                            <w:bCs w:val="0"/>
                            <w:color w:val="000000"/>
                            <w:sz w:val="22"/>
                            <w:szCs w:val="22"/>
                            <w:bdr w:val="none" w:sz="0" w:space="0" w:color="auto"/>
                            <w:vertAlign w:val="baseline"/>
                          </w:rPr>
                        </w:pPr>
                        <w:r>
                          <w:rPr>
                            <w:rStyle w:val="span"/>
                            <w:rFonts w:ascii="Century Gothic" w:eastAsia="Century Gothic" w:hAnsi="Century Gothic" w:cs="Century Gothic"/>
                            <w:b w:val="0"/>
                            <w:bCs w:val="0"/>
                            <w:color w:val="000000"/>
                            <w:sz w:val="22"/>
                            <w:szCs w:val="22"/>
                            <w:bdr w:val="none" w:sz="0" w:space="0" w:color="auto"/>
                            <w:vertAlign w:val="baseline"/>
                          </w:rPr>
                          <w:t>Enhanced collaboration between team members by preparing meeting materials and taking clear notes to distribute to stakeholders.</w:t>
                        </w:r>
                      </w:p>
                      <w:p>
                        <w:pPr>
                          <w:pStyle w:val="documentulli"/>
                          <w:numPr>
                            <w:ilvl w:val="0"/>
                            <w:numId w:val="4"/>
                          </w:numPr>
                          <w:spacing w:before="0" w:after="0" w:line="340" w:lineRule="atLeast"/>
                          <w:ind w:left="320" w:right="0" w:hanging="201"/>
                          <w:rPr>
                            <w:rStyle w:val="span"/>
                            <w:rFonts w:ascii="Century Gothic" w:eastAsia="Century Gothic" w:hAnsi="Century Gothic" w:cs="Century Gothic"/>
                            <w:b w:val="0"/>
                            <w:bCs w:val="0"/>
                            <w:color w:val="000000"/>
                            <w:sz w:val="22"/>
                            <w:szCs w:val="22"/>
                            <w:bdr w:val="none" w:sz="0" w:space="0" w:color="auto"/>
                            <w:vertAlign w:val="baseline"/>
                          </w:rPr>
                        </w:pPr>
                        <w:r>
                          <w:rPr>
                            <w:rStyle w:val="span"/>
                            <w:rFonts w:ascii="Century Gothic" w:eastAsia="Century Gothic" w:hAnsi="Century Gothic" w:cs="Century Gothic"/>
                            <w:b w:val="0"/>
                            <w:bCs w:val="0"/>
                            <w:color w:val="000000"/>
                            <w:sz w:val="22"/>
                            <w:szCs w:val="22"/>
                            <w:bdr w:val="none" w:sz="0" w:space="0" w:color="auto"/>
                            <w:vertAlign w:val="baseline"/>
                          </w:rPr>
                          <w:t>Analyzed and solved multi-faceted problems that effected executive leaders and business initiatives.</w:t>
                        </w:r>
                      </w:p>
                      <w:p>
                        <w:pPr>
                          <w:pStyle w:val="documentulli"/>
                          <w:numPr>
                            <w:ilvl w:val="0"/>
                            <w:numId w:val="4"/>
                          </w:numPr>
                          <w:spacing w:before="0" w:after="0" w:line="340" w:lineRule="atLeast"/>
                          <w:ind w:left="320" w:right="0" w:hanging="201"/>
                          <w:rPr>
                            <w:rStyle w:val="span"/>
                            <w:rFonts w:ascii="Century Gothic" w:eastAsia="Century Gothic" w:hAnsi="Century Gothic" w:cs="Century Gothic"/>
                            <w:b w:val="0"/>
                            <w:bCs w:val="0"/>
                            <w:color w:val="000000"/>
                            <w:sz w:val="22"/>
                            <w:szCs w:val="22"/>
                            <w:bdr w:val="none" w:sz="0" w:space="0" w:color="auto"/>
                            <w:vertAlign w:val="baseline"/>
                          </w:rPr>
                        </w:pPr>
                        <w:r>
                          <w:rPr>
                            <w:rStyle w:val="span"/>
                            <w:rFonts w:ascii="Century Gothic" w:eastAsia="Century Gothic" w:hAnsi="Century Gothic" w:cs="Century Gothic"/>
                            <w:b w:val="0"/>
                            <w:bCs w:val="0"/>
                            <w:color w:val="000000"/>
                            <w:sz w:val="22"/>
                            <w:szCs w:val="22"/>
                            <w:bdr w:val="none" w:sz="0" w:space="0" w:color="auto"/>
                            <w:vertAlign w:val="baseline"/>
                          </w:rPr>
                          <w:t>Improved customer satisfaction scores through application of superior conflict resolution and problem-solving skills.</w:t>
                        </w:r>
                      </w:p>
                    </w:tc>
                  </w:tr>
                </w:tbl>
                <w:p>
                  <w:pPr>
                    <w:rPr>
                      <w:rStyle w:val="documentsectiontitle"/>
                      <w:rFonts w:ascii="Century Gothic" w:eastAsia="Century Gothic" w:hAnsi="Century Gothic" w:cs="Century Gothic"/>
                      <w:b/>
                      <w:bCs/>
                    </w:rPr>
                  </w:pPr>
                </w:p>
              </w:tc>
            </w:tr>
          </w:tbl>
          <w:p>
            <w:pPr>
              <w:rPr>
                <w:vanish/>
              </w:rPr>
            </w:pPr>
          </w:p>
          <w:tbl>
            <w:tblPr>
              <w:tblStyle w:val="documentsectionTable"/>
              <w:tblW w:w="0" w:type="auto"/>
              <w:tblCellSpacing w:w="0" w:type="dxa"/>
              <w:tblLayout w:type="fixed"/>
              <w:tblCellMar>
                <w:top w:w="0" w:type="dxa"/>
                <w:left w:w="0" w:type="dxa"/>
                <w:bottom w:w="0" w:type="dxa"/>
                <w:right w:w="0" w:type="dxa"/>
              </w:tblCellMar>
              <w:tblLook w:val="05E0"/>
            </w:tblPr>
            <w:tblGrid>
              <w:gridCol w:w="240"/>
              <w:gridCol w:w="814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40" w:type="dxa"/>
                  <w:noWrap w:val="0"/>
                  <w:tcMar>
                    <w:top w:w="0" w:type="dxa"/>
                    <w:left w:w="0" w:type="dxa"/>
                    <w:bottom w:w="0" w:type="dxa"/>
                    <w:right w:w="0" w:type="dxa"/>
                  </w:tcMar>
                  <w:vAlign w:val="top"/>
                  <w:hideMark/>
                </w:tcPr>
                <w:p>
                  <w:pPr>
                    <w:pStyle w:val="documentsectionleftmargincellParagraph"/>
                    <w:pBdr>
                      <w:top w:val="none" w:sz="0" w:space="0" w:color="auto"/>
                      <w:left w:val="none" w:sz="0" w:space="0" w:color="auto"/>
                      <w:bottom w:val="none" w:sz="0" w:space="0" w:color="auto"/>
                      <w:right w:val="none" w:sz="0" w:space="0" w:color="auto"/>
                    </w:pBdr>
                    <w:spacing w:line="320" w:lineRule="atLeast"/>
                    <w:ind w:left="0" w:right="0"/>
                    <w:rPr>
                      <w:rStyle w:val="documentsectionleftmargincell"/>
                      <w:rFonts w:ascii="Century Gothic" w:eastAsia="Century Gothic" w:hAnsi="Century Gothic" w:cs="Century Gothic"/>
                      <w:sz w:val="22"/>
                      <w:szCs w:val="22"/>
                      <w:bdr w:val="none" w:sz="0" w:space="0" w:color="auto"/>
                      <w:vertAlign w:val="baseline"/>
                    </w:rPr>
                  </w:pPr>
                </w:p>
              </w:tc>
              <w:tc>
                <w:tcPr>
                  <w:tcW w:w="8140" w:type="dxa"/>
                  <w:tcBorders>
                    <w:left w:val="single" w:sz="8" w:space="0" w:color="CCCCCC"/>
                  </w:tcBorders>
                  <w:noWrap w:val="0"/>
                  <w:tcMar>
                    <w:top w:w="0" w:type="dxa"/>
                    <w:left w:w="10" w:type="dxa"/>
                    <w:bottom w:w="0" w:type="dxa"/>
                    <w:right w:w="0" w:type="dxa"/>
                  </w:tcMar>
                  <w:vAlign w:val="top"/>
                  <w:hideMark/>
                </w:tcPr>
                <w:p>
                  <w:pPr>
                    <w:pStyle w:val="documentsectionparagraphwrapperheading"/>
                    <w:pBdr>
                      <w:top w:val="none" w:sz="0" w:space="15" w:color="auto"/>
                      <w:left w:val="none" w:sz="0" w:space="25" w:color="auto"/>
                      <w:bottom w:val="none" w:sz="0" w:space="10" w:color="auto"/>
                      <w:right w:val="none" w:sz="0" w:space="0" w:color="auto"/>
                    </w:pBdr>
                    <w:spacing w:before="0" w:line="320" w:lineRule="atLeast"/>
                    <w:ind w:left="500" w:right="0"/>
                    <w:rPr>
                      <w:rStyle w:val="documentsectionparagraphwrapper"/>
                      <w:rFonts w:ascii="Century Gothic" w:eastAsia="Century Gothic" w:hAnsi="Century Gothic" w:cs="Century Gothic"/>
                      <w:b/>
                      <w:bCs/>
                      <w:color w:val="002E58"/>
                      <w:sz w:val="22"/>
                      <w:szCs w:val="22"/>
                      <w:bdr w:val="none" w:sz="0" w:space="0" w:color="auto"/>
                      <w:vertAlign w:val="baseline"/>
                    </w:rPr>
                  </w:pPr>
                  <w:r>
                    <w:rPr>
                      <w:rStyle w:val="documentheadingIcon"/>
                      <w:rFonts w:ascii="Century Gothic" w:eastAsia="Century Gothic" w:hAnsi="Century Gothic" w:cs="Century Gothic"/>
                      <w:b/>
                      <w:bCs/>
                      <w:strike w:val="0"/>
                      <w:color w:val="002E58"/>
                      <w:sz w:val="22"/>
                      <w:szCs w:val="22"/>
                      <w:u w:val="none"/>
                      <w:bdr w:val="none" w:sz="0" w:space="0" w:color="auto"/>
                    </w:rPr>
                    <w:drawing>
                      <wp:anchor simplePos="0" relativeHeight="251672576" behindDoc="0" locked="0" layoutInCell="1" allowOverlap="1">
                        <wp:simplePos x="0" y="0"/>
                        <wp:positionH relativeFrom="column">
                          <wp:posOffset>-190500</wp:posOffset>
                        </wp:positionH>
                        <wp:positionV relativeFrom="paragraph">
                          <wp:posOffset>127000</wp:posOffset>
                        </wp:positionV>
                        <wp:extent cx="380250" cy="379688"/>
                        <wp:wrapNone/>
                        <wp:docPr id="1000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044480" name=""/>
                                <pic:cNvPicPr>
                                  <a:picLocks noChangeAspect="1"/>
                                </pic:cNvPicPr>
                              </pic:nvPicPr>
                              <pic:blipFill>
                                <a:blip xmlns:r="http://schemas.openxmlformats.org/officeDocument/2006/relationships" r:embed="rId11"/>
                                <a:stretch>
                                  <a:fillRect/>
                                </a:stretch>
                              </pic:blipFill>
                              <pic:spPr>
                                <a:xfrm>
                                  <a:off x="0" y="0"/>
                                  <a:ext cx="380250" cy="379688"/>
                                </a:xfrm>
                                <a:prstGeom prst="rect">
                                  <a:avLst/>
                                </a:prstGeom>
                              </pic:spPr>
                            </pic:pic>
                          </a:graphicData>
                        </a:graphic>
                      </wp:anchor>
                    </w:drawing>
                  </w:r>
                  <w:r>
                    <w:rPr>
                      <w:rStyle w:val="documentsectiontitle"/>
                      <w:rFonts w:ascii="Century Gothic" w:eastAsia="Century Gothic" w:hAnsi="Century Gothic" w:cs="Century Gothic"/>
                      <w:b/>
                      <w:bCs/>
                    </w:rPr>
                    <w:t>Education</w:t>
                  </w:r>
                </w:p>
                <w:tbl>
                  <w:tblPr>
                    <w:tblStyle w:val="documentsectionparagraphwrapperparagraphtwocolpara"/>
                    <w:tblW w:w="0" w:type="auto"/>
                    <w:tblCellSpacing w:w="0" w:type="dxa"/>
                    <w:tblLayout w:type="fixed"/>
                    <w:tblCellMar>
                      <w:top w:w="0" w:type="dxa"/>
                      <w:left w:w="0" w:type="dxa"/>
                      <w:bottom w:w="0" w:type="dxa"/>
                      <w:right w:w="0" w:type="dxa"/>
                    </w:tblCellMar>
                    <w:tblLook w:val="05E0"/>
                  </w:tblPr>
                  <w:tblGrid>
                    <w:gridCol w:w="500"/>
                    <w:gridCol w:w="762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500" w:type="dxa"/>
                        <w:noWrap w:val="0"/>
                        <w:tcMar>
                          <w:top w:w="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pBdr>
                          <w:spacing w:line="340" w:lineRule="atLeast"/>
                          <w:ind w:left="0" w:right="0"/>
                          <w:jc w:val="right"/>
                          <w:rPr>
                            <w:rStyle w:val="documentparagraphdateswrapper"/>
                            <w:rFonts w:ascii="Century Gothic" w:eastAsia="Century Gothic" w:hAnsi="Century Gothic" w:cs="Century Gothic"/>
                            <w:sz w:val="22"/>
                            <w:szCs w:val="22"/>
                            <w:bdr w:val="none" w:sz="0" w:space="0" w:color="auto"/>
                            <w:vertAlign w:val="baseline"/>
                          </w:rPr>
                        </w:pPr>
                        <w:r>
                          <w:rPr>
                            <w:rStyle w:val="documentparagraphdateswrapper"/>
                            <w:rFonts w:ascii="Century Gothic" w:eastAsia="Century Gothic" w:hAnsi="Century Gothic" w:cs="Century Gothic"/>
                            <w:strike w:val="0"/>
                            <w:sz w:val="22"/>
                            <w:szCs w:val="22"/>
                            <w:u w:val="none"/>
                            <w:bdr w:val="none" w:sz="0" w:space="0" w:color="auto"/>
                            <w:vertAlign w:val="baseline"/>
                          </w:rPr>
                          <w:drawing>
                            <wp:anchor simplePos="0" relativeHeight="251673600" behindDoc="0" locked="0" layoutInCell="1" allowOverlap="1">
                              <wp:simplePos x="0" y="0"/>
                              <wp:positionH relativeFrom="column">
                                <wp:posOffset>-63500</wp:posOffset>
                              </wp:positionH>
                              <wp:positionV relativeFrom="paragraph">
                                <wp:posOffset>50800</wp:posOffset>
                              </wp:positionV>
                              <wp:extent cx="104569" cy="104414"/>
                              <wp:wrapNone/>
                              <wp:docPr id="1000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93148" name=""/>
                                      <pic:cNvPicPr>
                                        <a:picLocks noChangeAspect="1"/>
                                      </pic:cNvPicPr>
                                    </pic:nvPicPr>
                                    <pic:blipFill>
                                      <a:blip xmlns:r="http://schemas.openxmlformats.org/officeDocument/2006/relationships" r:embed="rId8"/>
                                      <a:stretch>
                                        <a:fillRect/>
                                      </a:stretch>
                                    </pic:blipFill>
                                    <pic:spPr>
                                      <a:xfrm>
                                        <a:off x="0" y="0"/>
                                        <a:ext cx="104569" cy="104414"/>
                                      </a:xfrm>
                                      <a:prstGeom prst="rect">
                                        <a:avLst/>
                                      </a:prstGeom>
                                    </pic:spPr>
                                  </pic:pic>
                                </a:graphicData>
                              </a:graphic>
                            </wp:anchor>
                          </w:drawing>
                        </w:r>
                        <w:r>
                          <w:pict>
                            <v:rect id="_x0000_s1030" style="width:100pt;height:0;margin-top:-2pt;margin-left:-135pt;position:absolute;z-index:251674624" fillcolor="this" stroked="f">
                              <v:fill opacity="0"/>
                              <v:path strokeok="f"/>
                              <v:textbox style="mso-fit-shape-to-text:t" inset="0,0,0,0">
                                <w:txbxContent>
                                  <w:p>
                                    <w:pPr>
                                      <w:pBdr>
                                        <w:top w:val="none" w:sz="0" w:space="0" w:color="auto"/>
                                        <w:left w:val="none" w:sz="0" w:space="0" w:color="auto"/>
                                        <w:bottom w:val="none" w:sz="0" w:space="0" w:color="auto"/>
                                        <w:right w:val="none" w:sz="0" w:space="0" w:color="auto"/>
                                      </w:pBdr>
                                      <w:spacing w:line="340" w:lineRule="atLeast"/>
                                      <w:ind w:left="0" w:right="0"/>
                                      <w:jc w:val="right"/>
                                      <w:rPr>
                                        <w:rStyle w:val="documentparagraphdateswrapper"/>
                                        <w:rFonts w:ascii="Century Gothic" w:eastAsia="Century Gothic" w:hAnsi="Century Gothic" w:cs="Century Gothic"/>
                                        <w:sz w:val="22"/>
                                        <w:szCs w:val="22"/>
                                        <w:bdr w:val="none" w:sz="0" w:space="0" w:color="auto"/>
                                        <w:vertAlign w:val="baseline"/>
                                      </w:rPr>
                                    </w:pPr>
                                    <w:r>
                                      <w:rPr>
                                        <w:rStyle w:val="span"/>
                                        <w:rFonts w:ascii="Century Gothic" w:eastAsia="Century Gothic" w:hAnsi="Century Gothic" w:cs="Century Gothic"/>
                                        <w:b/>
                                        <w:bCs/>
                                        <w:color w:val="FFFFFF"/>
                                        <w:sz w:val="22"/>
                                        <w:szCs w:val="22"/>
                                      </w:rPr>
                                      <w:t>2012-08</w:t>
                                    </w:r>
                                    <w:r>
                                      <w:rPr>
                                        <w:rStyle w:val="span"/>
                                        <w:rFonts w:ascii="Century Gothic" w:eastAsia="Century Gothic" w:hAnsi="Century Gothic" w:cs="Century Gothic"/>
                                        <w:b/>
                                        <w:bCs/>
                                        <w:color w:val="FFFFFF"/>
                                        <w:sz w:val="22"/>
                                        <w:szCs w:val="22"/>
                                      </w:rPr>
                                      <w:t xml:space="preserve"> - </w:t>
                                    </w:r>
                                    <w:r>
                                      <w:rPr>
                                        <w:rStyle w:val="span"/>
                                        <w:rFonts w:ascii="Century Gothic" w:eastAsia="Century Gothic" w:hAnsi="Century Gothic" w:cs="Century Gothic"/>
                                        <w:b/>
                                        <w:bCs/>
                                        <w:color w:val="FFFFFF"/>
                                        <w:sz w:val="22"/>
                                        <w:szCs w:val="22"/>
                                      </w:rPr>
                                      <w:t>2014-08</w:t>
                                    </w:r>
                                  </w:p>
                                </w:txbxContent>
                              </v:textbox>
                            </v:rect>
                          </w:pict>
                        </w:r>
                      </w:p>
                    </w:tc>
                    <w:tc>
                      <w:tcPr>
                        <w:tcW w:w="7620" w:type="dxa"/>
                        <w:noWrap w:val="0"/>
                        <w:tcMar>
                          <w:top w:w="0" w:type="dxa"/>
                          <w:left w:w="0" w:type="dxa"/>
                          <w:bottom w:w="0" w:type="dxa"/>
                          <w:right w:w="0" w:type="dxa"/>
                        </w:tcMar>
                        <w:vAlign w:val="top"/>
                        <w:hideMark/>
                      </w:tcPr>
                      <w:p>
                        <w:pPr>
                          <w:pStyle w:val="documentspanpaddedline"/>
                          <w:spacing w:before="0" w:after="0" w:line="340" w:lineRule="atLeast"/>
                          <w:ind w:left="0" w:right="0"/>
                          <w:rPr>
                            <w:rStyle w:val="documentsinglecolumnCharacter"/>
                            <w:rFonts w:ascii="Century Gothic" w:eastAsia="Century Gothic" w:hAnsi="Century Gothic" w:cs="Century Gothic"/>
                            <w:b w:val="0"/>
                            <w:bCs w:val="0"/>
                            <w:color w:val="000000"/>
                            <w:sz w:val="22"/>
                            <w:szCs w:val="22"/>
                            <w:bdr w:val="none" w:sz="0" w:space="0" w:color="auto"/>
                            <w:vertAlign w:val="baseline"/>
                          </w:rPr>
                        </w:pPr>
                        <w:r>
                          <w:rPr>
                            <w:rStyle w:val="documentspandegree"/>
                            <w:rFonts w:ascii="Century Gothic" w:eastAsia="Century Gothic" w:hAnsi="Century Gothic" w:cs="Century Gothic"/>
                            <w:color w:val="000000"/>
                            <w:sz w:val="28"/>
                            <w:szCs w:val="28"/>
                          </w:rPr>
                          <w:t>MCA</w:t>
                        </w:r>
                        <w:r>
                          <w:rPr>
                            <w:rStyle w:val="documentspandegree"/>
                            <w:rFonts w:ascii="Century Gothic" w:eastAsia="Century Gothic" w:hAnsi="Century Gothic" w:cs="Century Gothic"/>
                            <w:color w:val="000000"/>
                            <w:sz w:val="28"/>
                            <w:szCs w:val="28"/>
                          </w:rPr>
                          <w:t xml:space="preserve">: </w:t>
                        </w:r>
                        <w:r>
                          <w:rPr>
                            <w:rStyle w:val="documentspanprogramline"/>
                            <w:rFonts w:ascii="Century Gothic" w:eastAsia="Century Gothic" w:hAnsi="Century Gothic" w:cs="Century Gothic"/>
                            <w:color w:val="000000"/>
                            <w:sz w:val="28"/>
                            <w:szCs w:val="28"/>
                          </w:rPr>
                          <w:t>Computers</w:t>
                        </w:r>
                      </w:p>
                      <w:p>
                        <w:pPr>
                          <w:pStyle w:val="documentspanpaddedline"/>
                          <w:spacing w:before="0" w:after="0" w:line="340" w:lineRule="atLeast"/>
                          <w:ind w:left="0" w:right="0"/>
                          <w:rPr>
                            <w:rStyle w:val="documentsinglecolumnCharacter"/>
                            <w:rFonts w:ascii="Century Gothic" w:eastAsia="Century Gothic" w:hAnsi="Century Gothic" w:cs="Century Gothic"/>
                            <w:b w:val="0"/>
                            <w:bCs w:val="0"/>
                            <w:i/>
                            <w:iCs/>
                            <w:color w:val="000000"/>
                            <w:sz w:val="22"/>
                            <w:szCs w:val="22"/>
                            <w:bdr w:val="none" w:sz="0" w:space="0" w:color="auto"/>
                            <w:vertAlign w:val="baseline"/>
                          </w:rPr>
                        </w:pPr>
                        <w:r>
                          <w:rPr>
                            <w:rStyle w:val="span"/>
                            <w:rFonts w:ascii="Century Gothic" w:eastAsia="Century Gothic" w:hAnsi="Century Gothic" w:cs="Century Gothic"/>
                            <w:b w:val="0"/>
                            <w:bCs w:val="0"/>
                            <w:i/>
                            <w:iCs/>
                            <w:color w:val="000000"/>
                            <w:sz w:val="22"/>
                            <w:szCs w:val="22"/>
                          </w:rPr>
                          <w:t>Mangalam School Of Management And Technology</w:t>
                        </w:r>
                        <w:r>
                          <w:rPr>
                            <w:rStyle w:val="span"/>
                            <w:rFonts w:ascii="Century Gothic" w:eastAsia="Century Gothic" w:hAnsi="Century Gothic" w:cs="Century Gothic"/>
                            <w:b w:val="0"/>
                            <w:bCs w:val="0"/>
                            <w:i/>
                            <w:iCs/>
                            <w:color w:val="000000"/>
                            <w:sz w:val="22"/>
                            <w:szCs w:val="22"/>
                          </w:rPr>
                          <w:t xml:space="preserve"> - </w:t>
                        </w:r>
                        <w:r>
                          <w:rPr>
                            <w:rStyle w:val="span"/>
                            <w:rFonts w:ascii="Century Gothic" w:eastAsia="Century Gothic" w:hAnsi="Century Gothic" w:cs="Century Gothic"/>
                            <w:b w:val="0"/>
                            <w:bCs w:val="0"/>
                            <w:i/>
                            <w:iCs/>
                            <w:color w:val="000000"/>
                            <w:sz w:val="22"/>
                            <w:szCs w:val="22"/>
                          </w:rPr>
                          <w:t>Delhi</w:t>
                        </w:r>
                      </w:p>
                    </w:tc>
                  </w:tr>
                </w:tbl>
                <w:p>
                  <w:pPr>
                    <w:rPr>
                      <w:rStyle w:val="documentsectiontitle"/>
                      <w:rFonts w:ascii="Century Gothic" w:eastAsia="Century Gothic" w:hAnsi="Century Gothic" w:cs="Century Gothic"/>
                      <w:b/>
                      <w:bCs/>
                    </w:rPr>
                  </w:pPr>
                </w:p>
              </w:tc>
            </w:tr>
          </w:tbl>
          <w:p>
            <w:pPr>
              <w:rPr>
                <w:rStyle w:val="maincell"/>
                <w:rFonts w:ascii="Century Gothic" w:eastAsia="Century Gothic" w:hAnsi="Century Gothic" w:cs="Century Gothic"/>
                <w:sz w:val="22"/>
                <w:szCs w:val="22"/>
                <w:bdr w:val="none" w:sz="0" w:space="0" w:color="auto"/>
                <w:vertAlign w:val="baseline"/>
              </w:rPr>
            </w:pPr>
          </w:p>
        </w:tc>
        <w:tc>
          <w:tcPr>
            <w:tcW w:w="480" w:type="dxa"/>
            <w:tcMar>
              <w:top w:w="0" w:type="dxa"/>
              <w:left w:w="0" w:type="dxa"/>
              <w:bottom w:w="0" w:type="dxa"/>
              <w:right w:w="0" w:type="dxa"/>
            </w:tcMar>
            <w:vAlign w:val="top"/>
            <w:hideMark/>
          </w:tcPr>
          <w:p>
            <w:pPr>
              <w:pStyle w:val="rightpaddingcellParagraph"/>
              <w:pBdr>
                <w:top w:val="none" w:sz="0" w:space="0" w:color="auto"/>
                <w:left w:val="none" w:sz="0" w:space="0" w:color="auto"/>
                <w:bottom w:val="none" w:sz="0" w:space="0" w:color="auto"/>
                <w:right w:val="none" w:sz="0" w:space="0" w:color="auto"/>
              </w:pBdr>
              <w:spacing w:line="320" w:lineRule="atLeast"/>
              <w:ind w:left="0" w:right="0"/>
              <w:rPr>
                <w:rStyle w:val="rightpaddingcell"/>
                <w:rFonts w:ascii="Century Gothic" w:eastAsia="Century Gothic" w:hAnsi="Century Gothic" w:cs="Century Gothic"/>
                <w:sz w:val="22"/>
                <w:szCs w:val="22"/>
                <w:bdr w:val="none" w:sz="0" w:space="0" w:color="auto"/>
                <w:vertAlign w:val="baseline"/>
              </w:rPr>
            </w:pPr>
          </w:p>
        </w:tc>
      </w:tr>
    </w:tbl>
    <w:p>
      <w:pPr>
        <w:spacing w:before="0" w:after="0" w:line="20" w:lineRule="auto"/>
      </w:pPr>
      <w:r>
        <w:rPr>
          <w:color w:val="FFFFFF"/>
          <w:sz w:val="2"/>
        </w:rPr>
        <w:t>.</w:t>
      </w:r>
    </w:p>
    <w:sectPr>
      <w:headerReference w:type="default" r:id="rId12"/>
      <w:footerReference w:type="default" r:id="rId13"/>
      <w:pgSz w:w="12240" w:h="15840"/>
      <w:pgMar w:top="0" w:right="480" w:bottom="0" w:left="240" w:header="0" w:footer="0"/>
      <w:cols w:space="720"/>
    </w:sectPr>
  </w:body>
</w:document>
</file>

<file path=word/fontTable.xml><?xml version="1.0" encoding="utf-8"?>
<w:fonts xmlns:r="http://schemas.openxmlformats.org/officeDocument/2006/relationships" xmlns:w="http://schemas.openxmlformats.org/wordprocessingml/2006/main">
  <w:font w:name="Century Gothic">
    <w:charset w:val="00"/>
    <w:family w:val="auto"/>
    <w:pitch w:val="default"/>
    <w:sig w:usb0="00000000" w:usb1="00000000" w:usb2="00000000" w:usb3="00000000" w:csb0="00000001" w:csb1="00000000"/>
    <w:embedRegular r:id="rId1" w:fontKey="{3BFC6CFD-29FC-40E4-8125-1BC9FFE1DE42}"/>
    <w:embedBold r:id="rId2" w:fontKey="{B3BF6023-57A2-4D62-B081-86540EA7729C}"/>
    <w:embedItalic r:id="rId3" w:fontKey="{4A0A6656-7207-4759-8B8E-37B461F3A38E}"/>
  </w:font>
  <w:font w:name="Courier New">
    <w:charset w:val="00"/>
    <w:family w:val="auto"/>
    <w:pitch w:val="default"/>
  </w:font>
  <w:font w:name="Symbol">
    <w:charset w:val="00"/>
    <w:family w:val="auto"/>
    <w:pitch w:val="default"/>
  </w:font>
  <w:font w:name="Times New Roman">
    <w:charset w:val="00"/>
    <w:family w:val="auto"/>
    <w:pitch w:val="default"/>
  </w:font>
  <w:font w:name="Wingdings">
    <w:charset w:val="00"/>
    <w:family w:val="auto"/>
    <w:pitch w:val="default"/>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0" w:after="0" w:line="20" w:lineRule="auto"/>
    </w:pPr>
    <w:r>
      <w:rPr>
        <w:color w:val="FFFFFF"/>
        <w:sz w:val="2"/>
      </w:rPr>
      <w:t>.</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0" w:after="0" w:line="20" w:lineRule="auto"/>
    </w:pPr>
    <w:r>
      <w:rPr>
        <w:color w:val="FFFFFF"/>
        <w:sz w:val="2"/>
      </w:rPr>
      <w:t>.</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embedTrueTypeFonts/>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pPr>
    <w:rPr>
      <w:sz w:val="24"/>
      <w:szCs w:val="24"/>
      <w:bdr w:val="none" w:sz="0" w:space="0" w:color="auto"/>
      <w:vertAlign w:val="baseline"/>
    </w:rPr>
  </w:style>
  <w:style w:type="paragraph" w:styleId="Heading1">
    <w:name w:val="heading 1"/>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0"/>
    </w:pPr>
    <w:rPr>
      <w:rFonts w:ascii="Times New Roman" w:eastAsia="Times New Roman" w:hAnsi="Times New Roman" w:cs="Times New Roman"/>
      <w:b/>
      <w:bCs/>
      <w:i w:val="0"/>
      <w:kern w:val="36"/>
      <w:sz w:val="48"/>
      <w:szCs w:val="48"/>
      <w:bdr w:val="none" w:sz="0" w:space="0" w:color="auto"/>
      <w:vertAlign w:val="baseline"/>
    </w:rPr>
  </w:style>
  <w:style w:type="paragraph" w:styleId="Heading2">
    <w:name w:val="heading 2"/>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1"/>
    </w:pPr>
    <w:rPr>
      <w:rFonts w:ascii="Times New Roman" w:eastAsia="Times New Roman" w:hAnsi="Times New Roman" w:cs="Times New Roman"/>
      <w:b/>
      <w:bCs/>
      <w:i w:val="0"/>
      <w:iCs/>
      <w:sz w:val="36"/>
      <w:szCs w:val="36"/>
      <w:bdr w:val="none" w:sz="0" w:space="0" w:color="auto"/>
      <w:vertAlign w:val="baseline"/>
    </w:rPr>
  </w:style>
  <w:style w:type="paragraph" w:styleId="Heading3">
    <w:name w:val="heading 3"/>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2"/>
    </w:pPr>
    <w:rPr>
      <w:rFonts w:ascii="Times New Roman" w:eastAsia="Times New Roman" w:hAnsi="Times New Roman" w:cs="Times New Roman"/>
      <w:b/>
      <w:bCs/>
      <w:i w:val="0"/>
      <w:sz w:val="28"/>
      <w:szCs w:val="28"/>
      <w:bdr w:val="none" w:sz="0" w:space="0" w:color="auto"/>
      <w:vertAlign w:val="baseline"/>
    </w:rPr>
  </w:style>
  <w:style w:type="paragraph" w:styleId="Heading4">
    <w:name w:val="heading 4"/>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3"/>
    </w:pPr>
    <w:rPr>
      <w:rFonts w:ascii="Times New Roman" w:eastAsia="Times New Roman" w:hAnsi="Times New Roman" w:cs="Times New Roman"/>
      <w:b/>
      <w:bCs/>
      <w:i w:val="0"/>
      <w:sz w:val="24"/>
      <w:szCs w:val="24"/>
      <w:bdr w:val="none" w:sz="0" w:space="0" w:color="auto"/>
      <w:vertAlign w:val="baseline"/>
    </w:rPr>
  </w:style>
  <w:style w:type="paragraph" w:styleId="Heading5">
    <w:name w:val="heading 5"/>
    <w:basedOn w:val="Normal"/>
    <w:next w:val="Normal"/>
    <w:qFormat/>
    <w:rsid w:val="00EF7B96"/>
    <w:pPr>
      <w:pBdr>
        <w:top w:val="none" w:sz="0" w:space="0" w:color="auto"/>
        <w:left w:val="none" w:sz="0" w:space="0" w:color="auto"/>
        <w:bottom w:val="none" w:sz="0" w:space="0" w:color="auto"/>
        <w:right w:val="none" w:sz="0" w:space="0" w:color="auto"/>
      </w:pBdr>
      <w:spacing w:before="240" w:after="60"/>
      <w:outlineLvl w:val="4"/>
    </w:pPr>
    <w:rPr>
      <w:rFonts w:ascii="Times New Roman" w:eastAsia="Times New Roman" w:hAnsi="Times New Roman" w:cs="Times New Roman"/>
      <w:b/>
      <w:bCs/>
      <w:i w:val="0"/>
      <w:iCs/>
      <w:sz w:val="20"/>
      <w:szCs w:val="20"/>
      <w:bdr w:val="none" w:sz="0" w:space="0" w:color="auto"/>
      <w:vertAlign w:val="baseline"/>
    </w:rPr>
  </w:style>
  <w:style w:type="paragraph" w:styleId="Heading6">
    <w:name w:val="heading 6"/>
    <w:basedOn w:val="Normal"/>
    <w:next w:val="Normal"/>
    <w:qFormat/>
    <w:rsid w:val="00EF7B96"/>
    <w:pPr>
      <w:pBdr>
        <w:top w:val="none" w:sz="0" w:space="0" w:color="auto"/>
        <w:left w:val="none" w:sz="0" w:space="0" w:color="auto"/>
        <w:bottom w:val="none" w:sz="0" w:space="0" w:color="auto"/>
        <w:right w:val="none" w:sz="0" w:space="0" w:color="auto"/>
      </w:pBdr>
      <w:spacing w:before="240" w:after="60"/>
      <w:outlineLvl w:val="5"/>
    </w:pPr>
    <w:rPr>
      <w:rFonts w:ascii="Times New Roman" w:eastAsia="Times New Roman" w:hAnsi="Times New Roman" w:cs="Times New Roman"/>
      <w:b/>
      <w:bCs/>
      <w:i w:val="0"/>
      <w:sz w:val="16"/>
      <w:szCs w:val="16"/>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leftbordercell">
    <w:name w:val="leftbordercell"/>
    <w:basedOn w:val="DefaultParagraphFont"/>
    <w:rPr>
      <w:shd w:val="clear" w:color="auto" w:fill="FE7A66"/>
    </w:rPr>
  </w:style>
  <w:style w:type="character" w:customStyle="1" w:styleId="leftpaddingcell">
    <w:name w:val="leftpaddingcell"/>
    <w:basedOn w:val="DefaultParagraphFont"/>
  </w:style>
  <w:style w:type="character" w:customStyle="1" w:styleId="maincell">
    <w:name w:val="maincell"/>
    <w:basedOn w:val="DefaultParagraphFont"/>
  </w:style>
  <w:style w:type="paragraph" w:customStyle="1" w:styleId="documentsectionSECTIONNAME">
    <w:name w:val="document_section_SECTION_NAME"/>
    <w:basedOn w:val="Normal"/>
  </w:style>
  <w:style w:type="paragraph" w:customStyle="1" w:styleId="documentparagraph">
    <w:name w:val="document_paragraph"/>
    <w:basedOn w:val="Normal"/>
  </w:style>
  <w:style w:type="paragraph" w:customStyle="1" w:styleId="documentword-break">
    <w:name w:val="document_word-break"/>
    <w:basedOn w:val="Normal"/>
  </w:style>
  <w:style w:type="character" w:customStyle="1" w:styleId="span">
    <w:name w:val="span"/>
    <w:basedOn w:val="DefaultParagraphFont"/>
    <w:rPr>
      <w:bdr w:val="none" w:sz="0" w:space="0" w:color="auto"/>
      <w:vertAlign w:val="baseline"/>
    </w:rPr>
  </w:style>
  <w:style w:type="paragraph" w:customStyle="1" w:styleId="documentresumeTitle">
    <w:name w:val="document_resumeTitle"/>
    <w:basedOn w:val="Normal"/>
    <w:pPr>
      <w:spacing w:line="420" w:lineRule="atLeast"/>
      <w:jc w:val="left"/>
    </w:pPr>
    <w:rPr>
      <w:b w:val="0"/>
      <w:bCs w:val="0"/>
      <w:color w:val="FE7A66"/>
      <w:sz w:val="32"/>
      <w:szCs w:val="32"/>
    </w:rPr>
  </w:style>
  <w:style w:type="paragraph" w:customStyle="1" w:styleId="documentsection">
    <w:name w:val="document_section"/>
    <w:basedOn w:val="Normal"/>
  </w:style>
  <w:style w:type="character" w:customStyle="1" w:styleId="documentaddressLeft">
    <w:name w:val="document_addressLeft"/>
    <w:basedOn w:val="DefaultParagraphFont"/>
  </w:style>
  <w:style w:type="paragraph" w:customStyle="1" w:styleId="documenticonRow">
    <w:name w:val="document_iconRow"/>
    <w:basedOn w:val="Normal"/>
  </w:style>
  <w:style w:type="character" w:customStyle="1" w:styleId="documenticonRowiconSvg">
    <w:name w:val="document_iconRow_iconSvg"/>
    <w:basedOn w:val="DefaultParagraphFont"/>
  </w:style>
  <w:style w:type="character" w:customStyle="1" w:styleId="documenticonRowicoTxt">
    <w:name w:val="document_iconRow_icoTxt"/>
    <w:basedOn w:val="DefaultParagraphFont"/>
  </w:style>
  <w:style w:type="paragraph" w:customStyle="1" w:styleId="documentasposeztyaddresstable">
    <w:name w:val="document_aspose_ztyaddresstable"/>
    <w:basedOn w:val="Normal"/>
    <w:pPr>
      <w:spacing w:line="320" w:lineRule="atLeast"/>
    </w:pPr>
  </w:style>
  <w:style w:type="character" w:customStyle="1" w:styleId="iconRowany">
    <w:name w:val="iconRow_any"/>
    <w:basedOn w:val="DefaultParagraphFont"/>
    <w:rPr>
      <w:sz w:val="22"/>
      <w:szCs w:val="22"/>
    </w:rPr>
  </w:style>
  <w:style w:type="character" w:customStyle="1" w:styleId="documentasposeztyaddresstableCharacter">
    <w:name w:val="document_aspose_ztyaddresstable Character"/>
    <w:basedOn w:val="DefaultParagraphFont"/>
  </w:style>
  <w:style w:type="table" w:customStyle="1" w:styleId="documenticonInnerTable">
    <w:name w:val="document_iconInnerTable"/>
    <w:basedOn w:val="TableNormal"/>
    <w:tblPr/>
  </w:style>
  <w:style w:type="character" w:customStyle="1" w:styleId="documentaddressRight">
    <w:name w:val="document_addressRight"/>
    <w:basedOn w:val="DefaultParagraphFont"/>
  </w:style>
  <w:style w:type="table" w:customStyle="1" w:styleId="documentaddress">
    <w:name w:val="document_address"/>
    <w:basedOn w:val="TableNormal"/>
    <w:tblPr/>
  </w:style>
  <w:style w:type="paragraph" w:customStyle="1" w:styleId="documentsectionSECTIONSUMM">
    <w:name w:val="document_section_SECTION_SUMM"/>
    <w:basedOn w:val="Normal"/>
  </w:style>
  <w:style w:type="paragraph" w:customStyle="1" w:styleId="documentsinglecolumn">
    <w:name w:val="document_singlecolumn"/>
    <w:basedOn w:val="Normal"/>
  </w:style>
  <w:style w:type="paragraph" w:customStyle="1" w:styleId="p">
    <w:name w:val="p"/>
    <w:basedOn w:val="Normal"/>
    <w:pPr>
      <w:pBdr>
        <w:top w:val="none" w:sz="0" w:space="0" w:color="auto"/>
        <w:left w:val="none" w:sz="0" w:space="0" w:color="auto"/>
        <w:bottom w:val="none" w:sz="0" w:space="0" w:color="auto"/>
        <w:right w:val="none" w:sz="0" w:space="0" w:color="auto"/>
      </w:pBdr>
    </w:pPr>
    <w:rPr>
      <w:bdr w:val="none" w:sz="0" w:space="0" w:color="auto"/>
      <w:vertAlign w:val="baseline"/>
    </w:rPr>
  </w:style>
  <w:style w:type="character" w:customStyle="1" w:styleId="documentsectionleftmargincell">
    <w:name w:val="document_section_leftmargincell"/>
    <w:basedOn w:val="DefaultParagraphFont"/>
  </w:style>
  <w:style w:type="paragraph" w:customStyle="1" w:styleId="documentsectionleftmargincellParagraph">
    <w:name w:val="document_section_leftmargincell Paragraph"/>
    <w:basedOn w:val="Normal"/>
  </w:style>
  <w:style w:type="character" w:customStyle="1" w:styleId="documentsectionparagraphwrapper">
    <w:name w:val="document_section_paragraphwrapper"/>
    <w:basedOn w:val="DefaultParagraphFont"/>
  </w:style>
  <w:style w:type="paragraph" w:customStyle="1" w:styleId="documentsectionparagraphwrapperheading">
    <w:name w:val="document_section_paragraphwrapper_heading"/>
    <w:basedOn w:val="Normal"/>
    <w:pPr>
      <w:pBdr>
        <w:left w:val="none" w:sz="0" w:space="25" w:color="auto"/>
      </w:pBdr>
    </w:pPr>
  </w:style>
  <w:style w:type="character" w:customStyle="1" w:styleId="documentheadingIcon">
    <w:name w:val="document_headingIcon"/>
    <w:basedOn w:val="DefaultParagraphFont"/>
  </w:style>
  <w:style w:type="character" w:customStyle="1" w:styleId="documentsectiontitle">
    <w:name w:val="document_sectiontitle"/>
    <w:basedOn w:val="DefaultParagraphFont"/>
    <w:rPr>
      <w:color w:val="FE7A66"/>
      <w:sz w:val="32"/>
      <w:szCs w:val="32"/>
    </w:rPr>
  </w:style>
  <w:style w:type="character" w:customStyle="1" w:styleId="documentparagraphdateswrapper">
    <w:name w:val="document_paragraph_dates_wrapper"/>
    <w:basedOn w:val="DefaultParagraphFont"/>
    <w:rPr>
      <w:b/>
      <w:bCs/>
      <w:color w:val="FFFFFF"/>
    </w:rPr>
  </w:style>
  <w:style w:type="character" w:customStyle="1" w:styleId="documentsinglecolumnCharacter">
    <w:name w:val="document_singlecolumn Character"/>
    <w:basedOn w:val="DefaultParagraphFont"/>
  </w:style>
  <w:style w:type="character" w:customStyle="1" w:styleId="documentleftratvcell">
    <w:name w:val="document_leftratvcell"/>
    <w:basedOn w:val="DefaultParagraphFont"/>
  </w:style>
  <w:style w:type="paragraph" w:customStyle="1" w:styleId="documentleftratvcellfield">
    <w:name w:val="document_leftratvcell_field"/>
    <w:basedOn w:val="Normal"/>
    <w:pPr>
      <w:spacing w:line="320" w:lineRule="atLeast"/>
    </w:pPr>
  </w:style>
  <w:style w:type="character" w:customStyle="1" w:styleId="documentratvtextp">
    <w:name w:val="document_ratvtext_p"/>
    <w:basedOn w:val="DefaultParagraphFont"/>
  </w:style>
  <w:style w:type="character" w:customStyle="1" w:styleId="documentleftratvcellfieldCharacter">
    <w:name w:val="document_leftratvcell_field Character"/>
    <w:basedOn w:val="DefaultParagraphFont"/>
  </w:style>
  <w:style w:type="character" w:customStyle="1" w:styleId="documentrightratvcell">
    <w:name w:val="document_rightratvcell"/>
    <w:basedOn w:val="DefaultParagraphFont"/>
  </w:style>
  <w:style w:type="paragraph" w:customStyle="1" w:styleId="documentrating-wrapper">
    <w:name w:val="document_rating-wrapper"/>
    <w:basedOn w:val="Normal"/>
    <w:pPr>
      <w:jc w:val="right"/>
    </w:pPr>
  </w:style>
  <w:style w:type="table" w:customStyle="1" w:styleId="documentratvtable">
    <w:name w:val="document_ratvtable"/>
    <w:basedOn w:val="TableNormal"/>
    <w:tblPr/>
  </w:style>
  <w:style w:type="table" w:customStyle="1" w:styleId="documentsectionparagraphwrapperparagraphtwocolpara">
    <w:name w:val="document_section_paragraphwrapper_paragraph_twocolpara"/>
    <w:basedOn w:val="TableNormal"/>
    <w:tblPr/>
  </w:style>
  <w:style w:type="table" w:customStyle="1" w:styleId="documentsectionTable">
    <w:name w:val="document_section Table"/>
    <w:basedOn w:val="TableNormal"/>
    <w:tblPr/>
  </w:style>
  <w:style w:type="paragraph" w:customStyle="1" w:styleId="documentspanpaddedline">
    <w:name w:val="document_span_paddedline"/>
    <w:basedOn w:val="Normal"/>
  </w:style>
  <w:style w:type="character" w:customStyle="1" w:styleId="documentspanjobtitle">
    <w:name w:val="document_span_jobtitle"/>
    <w:basedOn w:val="DefaultParagraphFont"/>
    <w:rPr>
      <w:b/>
      <w:bCs/>
    </w:rPr>
  </w:style>
  <w:style w:type="paragraph" w:customStyle="1" w:styleId="documentulli">
    <w:name w:val="document_ul_li"/>
    <w:basedOn w:val="Normal"/>
    <w:pPr>
      <w:pBdr>
        <w:top w:val="none" w:sz="0" w:space="0" w:color="auto"/>
        <w:left w:val="none" w:sz="0" w:space="0" w:color="auto"/>
        <w:bottom w:val="none" w:sz="0" w:space="0" w:color="auto"/>
        <w:right w:val="none" w:sz="0" w:space="0" w:color="auto"/>
      </w:pBdr>
    </w:pPr>
  </w:style>
  <w:style w:type="character" w:customStyle="1" w:styleId="documentspandegree">
    <w:name w:val="document_span_degree"/>
    <w:basedOn w:val="DefaultParagraphFont"/>
    <w:rPr>
      <w:b/>
      <w:bCs/>
    </w:rPr>
  </w:style>
  <w:style w:type="character" w:customStyle="1" w:styleId="documentspanprogramline">
    <w:name w:val="document_span_programline"/>
    <w:basedOn w:val="DefaultParagraphFont"/>
    <w:rPr>
      <w:b/>
      <w:bCs/>
    </w:rPr>
  </w:style>
  <w:style w:type="character" w:customStyle="1" w:styleId="rightpaddingcell">
    <w:name w:val="rightpaddingcell"/>
    <w:basedOn w:val="DefaultParagraphFont"/>
  </w:style>
  <w:style w:type="paragraph" w:customStyle="1" w:styleId="rightpaddingcellParagraph">
    <w:name w:val="rightpaddingcell Paragraph"/>
    <w:basedOn w:val="Normal"/>
  </w:style>
  <w:style w:type="table" w:customStyle="1" w:styleId="documentfontsize">
    <w:name w:val="document_fontsize"/>
    <w:basedOn w:val="TableNormal"/>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header" Target="header1.xml" /><Relationship Id="rId13" Type="http://schemas.openxmlformats.org/officeDocument/2006/relationships/footer" Target="footer1.xml" /><Relationship Id="rId14" Type="http://schemas.openxmlformats.org/officeDocument/2006/relationships/numbering" Target="numbering.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Tousif Mahboob</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1ye=0">
    <vt:lpwstr>4DoAAB+LCAAAAAAABAAVmrW2q1AURT+IArcSd79oh7s7X//yyqRIYLPPWnOOBGIFDmEIDkJ5iKEpCsY4DIKx3ytOwBkaeopNPE+/XS+GYjCrlO0qGO9PXv/01QePW5msdrsdRSHnmxFsSgiBjkBWMHHROx6kBpW1ooI5tMuohzriIH584fvyehnpWw6sJUom+EFfbumqkVLnc4/ifFkB4KuqxISQPZ1I8CC6TNpBTHs1ZDoo8/VmnULlDTol3mv</vt:lpwstr>
  </property>
  <property fmtid="{D5CDD505-2E9C-101B-9397-08002B2CF9AE}" pid="3" name="x1ye=1">
    <vt:lpwstr>cuT7Swvsb96tio7wMaK9Ukf0Ik/q0hmcJnh3cadpGeYV6J0Fr5CVb8CK9yaurJxazn6qUiulhIwc5nUdniz1WdpCyXmHhDG/IlVFSwAJ88OqdsQbXApKiNWxid+QgT8dzYU79o7xpzli8lTyAGiRcPv9G4NhsKp32FufcF28McIrq62YkcV4QBoahmw3aZEbPJE/JSp9uuERzbHIUO9gT9kkEF7hx4vysT61tRmjmoiMWtO8cqyxMmy/DG3Potz</vt:lpwstr>
  </property>
  <property fmtid="{D5CDD505-2E9C-101B-9397-08002B2CF9AE}" pid="4" name="x1ye=10">
    <vt:lpwstr>BT19v8G8PRifOk5e/KPniaiB3/yUsWxu7f/gzRr8R55pc5fzcOQKksp32mqS4Jl9B5Xusg6WMsQikW6AbwZBQboZ3Mb0/dfuKVngCPlOaO375pHNkxl7zW+3sha+Dkc4tWBnoTRQHY2q5oEhZ8krZMmxUYoLflWRKPquTxJK7Oft+Z5xoY6+TY9SXsnJnEGTuXvUpU9IMcsWZ9h2nMgVzYdCt/fBW1bc3KKvA8kmSkzTl5DYywJSbwFa/saZXKd</vt:lpwstr>
  </property>
  <property fmtid="{D5CDD505-2E9C-101B-9397-08002B2CF9AE}" pid="5" name="x1ye=11">
    <vt:lpwstr>BUYLt6MzesEDbz+4uTfgA+TuXjLVyAX3hcyvACKbrdmQfcM0YaXx9oTlH6ecAr+5UbeAxCOa+T0DdLA9jca3N5OyXspCm5OJ8HeGmCVhxlMiczFzTDpqQ6aF2AEyZP+sIz+HRCbCrc/5wljx6OeZ28K/LpmaovZQ6D3+Dxk5o99ZONNU1AEKETuZ+se90Ij2jb3dbTaHfbF3Mkj2dLUID7qJfv6HSvaTdqvC489VIZmRNsXZ9zJGBRGFqfXDFb1</vt:lpwstr>
  </property>
  <property fmtid="{D5CDD505-2E9C-101B-9397-08002B2CF9AE}" pid="6" name="x1ye=12">
    <vt:lpwstr>uYwt7YhKkIMyQjWG20h6okKVlT2TkSYbiR3o2jOdSEK9d9Pdipme4GwDQMy2lR5QJKORllib1H5xaa/ivVrUS54Weyp9WakoCGcL23wOhvhZZ+NKTgBQ4OQ4fYhLvOnq+gxLJsOTm0wg4CC+cBJ1W8q7iTHMOtw1EEdx6RSR8QLzj+6TSQafSMhy67cFfyrdEmNIKwEQYbDPi8KuoEkV438dn181qHyt563CFKW58cTSmxNGW28IUreYkvucYMI</vt:lpwstr>
  </property>
  <property fmtid="{D5CDD505-2E9C-101B-9397-08002B2CF9AE}" pid="7" name="x1ye=13">
    <vt:lpwstr>7IqH3/MkkENylkJF/LRg5+1plw0vFeO4HIuwQp9OaBP43XowPoe85FweYevg6rAEtJ3gpO4bYpoMZmsLkQmm4E0eFt2VDbLhB2o9ExdIEKB2i3cYF5wnxQjzwtg/WADccFGiC94cj/rqEAFjZDleVjL1Q/9oKwEThSNlSEfoth35RUBacZjXRu8S5mYudYBKfGBtc3Eefp77W/SFvqTIOrD2wYqv8vfXaZAiaVsH5eIqdeB3M5GPe3QZLwehIKI</vt:lpwstr>
  </property>
  <property fmtid="{D5CDD505-2E9C-101B-9397-08002B2CF9AE}" pid="8" name="x1ye=14">
    <vt:lpwstr>4F0gLrZIKpqHfPRDdvzYM1rdkjyII4/UeI4bjljaOqqt50ibS8t5lrb6J4sWL5mcvCV1nIcjjyDaWn1CHO7IMlwRxMZ7ZbIwvckDS7Y8JcsyPnRyyb/b7WVQUv03CAYx4lkFfJLN0aSelrXrZIKP1L6PyXsAGo2A+JWmgqjhkiXsD5g205nYHMw3Olp9q+CzkFO1royx/KClXuiBIhSRUQ+BHSavc3KdpvuPxs8Fe6tyLc4NlgSe7ghsVuworYP</vt:lpwstr>
  </property>
  <property fmtid="{D5CDD505-2E9C-101B-9397-08002B2CF9AE}" pid="9" name="x1ye=15">
    <vt:lpwstr>osZnJdrfVY2s6QxhKE66Vy1IXD42kJp4zVVjc6ZqIj2I59CJcCoZlOi9TV8LeLnREVWhZZl+1BFYv0cbyCsx52auGCBkScwPwGr1NFX9zNTR16O6s0PScBMwbxuLM/1IUXUqCESnmkfXs2rC/1qDt/xZeRmFl1nZZp3inldmIq7ovYwPi1id/CRANroew959zpIPVSYqnhyyo6CPYM757f4U5EsLWgQsqFn4M805Ix0Fy1Y4OyO3l95a67f+uWe</vt:lpwstr>
  </property>
  <property fmtid="{D5CDD505-2E9C-101B-9397-08002B2CF9AE}" pid="10" name="x1ye=16">
    <vt:lpwstr>5D6nckd7pE2LljiFSPT23xf9ZpbLOA/g7grUmY9VgH5dRDm2Bt6nb0dn0mUeFuSDlGL+/PcrT8n2H3AYRoB6Rq6lW9EN9YaFQ8w6W+GPd6/6RgMD/jWM//c3S+y+Xcefn/QrpGYL9uP3l2QhI/MGmQ5CnB0w12a+sM5Jz2bDZ2Sx1Qht9ivVxWMYyxu1M4+YcV7lHf9BmH9muPFi5XqqUTdsTOACM5G6P4g/QqLm5FR917UCyz86gHVTWAWxvwI</vt:lpwstr>
  </property>
  <property fmtid="{D5CDD505-2E9C-101B-9397-08002B2CF9AE}" pid="11" name="x1ye=17">
    <vt:lpwstr>nmmInUUdhIO9xbrbyfUbqZxc/jNd/XG7X6ugcKu2JaW8SGBYwhyu4posPCMo0kBZztm6uEqH99SRwtTRYapA0cMDUKVhwRqpzvQhLoQpZ/k2amMN+pWvLmcOkrCJNJ3QN9qdHgpPBS2aaoey9Trfhot3ESXyu3uVt92nQ++5rmUgKTe0gQ4PoPYAh71FtezqxRffB8vciRReUFGjqNUMsXPz+vSzK21y7UN9kvDkUttDvuyO0QLNi41zq07tPSa</vt:lpwstr>
  </property>
  <property fmtid="{D5CDD505-2E9C-101B-9397-08002B2CF9AE}" pid="12" name="x1ye=18">
    <vt:lpwstr>tDdposO3NJFlzbYdm/XGV8AspmiKU4edKII/3OU+Jxuw7/EiUFLAaLuHEFszpMW2AwTz+OkWwTwD8hiBr0ByR6qo5E4F/P+CkE1f0Rwcq1M+1pQ9ofncu+1TAAbXzBz/MnbTValZ2x/6WGV83SsnhwAjFjFXVyAT4rMjPhTzSgwSrMZ7xFuDwuQLBO/kUi0ivtklQbwLyBSVbU+8bEzyYvj3Ns58XrLM5t+GnzBf9Vz+r8/d2A+Q0K/6T8jP/F6</vt:lpwstr>
  </property>
  <property fmtid="{D5CDD505-2E9C-101B-9397-08002B2CF9AE}" pid="13" name="x1ye=19">
    <vt:lpwstr>mppUgu02/w+ip96sEroQTRdNmFp15Wf/plEKxrFeo39CFe4zmwNzr8zzkFo4yeoTH9vyg9PaunODskxwz+xhHqRP0vcWh2IyN21GMOY3wtVxF/mqAOVpw6Zwo9DRnmtfaiLwiKBjtNLIaUgwx2OXgONcphii+dcUObhVRLRzf2RFXuRha7eYpy1xGMhL7s6/rF4XnPOupBedJO7qmBLbgtxsxLItN2P5OXvUHyPY6dLAPfU6E2dPtWUpwBFJtnM</vt:lpwstr>
  </property>
  <property fmtid="{D5CDD505-2E9C-101B-9397-08002B2CF9AE}" pid="14" name="x1ye=2">
    <vt:lpwstr>YD3sXNTDFnXhU9tLFtn7rKVS/V0xy6PWmdsX3o3NrHJW0bDbOMC81gu8qD8z1XpTc83OZEC4tS+VpNOWm4R4uIvg5g6nzkjWJASYjfNq51JxvuTbLuO3WKYkIkQr9F2n4BjSBn11UdOipIrs8X0rZEd+Pbs3C2W4RAdG0Xs7lPyQSYlVg0fAVRcCDgytA54vUjAz9sIbU7gac68qidw8NutCkAODhxIAuanOcBw33whpHX4nsmogLCfoqTVJ8uf</vt:lpwstr>
  </property>
  <property fmtid="{D5CDD505-2E9C-101B-9397-08002B2CF9AE}" pid="15" name="x1ye=20">
    <vt:lpwstr>+6cGDZpfvn1Kx04a2wjoSg/6OeeN5Spqpdfib4nSuubGlpFaReh859vN4tVZfcAUuR1FN4YP1N85c2PyciH0g8d3K5hNVGTYbqokXWhqILecqgyUH9zswg4wUPfryZJKXxuzXZFU2F/MwZRLArdzYJq/EviCgnITO3kVKNXwOjcylDrLlddSWqrPAjB4JRgtVk2waqAfnl/svNoo4JTEIa2/aolh3JllRSkqrVigBfnTNfgAxN4aVp/zY6xDwD8</vt:lpwstr>
  </property>
  <property fmtid="{D5CDD505-2E9C-101B-9397-08002B2CF9AE}" pid="16" name="x1ye=21">
    <vt:lpwstr>ZdObHwr/ASZZWTxNFBkklXcBMiU2Va54sR6eiVqnYdcsvBoBj/n5bBk2i+Hey+sXOmaOtX/d8eG2YQg0+v32g/JX4PSeUru1Szr42ngchrDkKqFxuRRTRJq74YvkvGQ+cyLRv12vb3qGR2ZzaVP+8ekr7AQ5H0fdgYeWSoAKZxUZtbZXqTzv6qa+HymZL6g847Clk/qzy7WWWa+zpnnyFY5p7PnA8Zb8/9CMp43Ofxn/FvgU9FEilUYGytcEA+R</vt:lpwstr>
  </property>
  <property fmtid="{D5CDD505-2E9C-101B-9397-08002B2CF9AE}" pid="17" name="x1ye=22">
    <vt:lpwstr>hnYpZTJeMAfCziYkuRXPkBj2jwQ9/LBhAGx5DnjRk2E9iUvryIdLGeUwi6Ow8/Rp7nnc0Ww7PTCrjLjMqbIaPZ22yKLt7WFCdN12yhaBQ6pfBTGnDVZZNyfvcldRp+RdifHKXyadznvk8Hn4+36fdnorD7DQ/p+atleGlVR2K6cbsGVZyPBPeS9F7dKEH/DiLxaLuwqz1bvN+6n59xAc53fNS5ujoFEB1Mniir7Y5LPmPpS339rM5MJvbpaQWvd</vt:lpwstr>
  </property>
  <property fmtid="{D5CDD505-2E9C-101B-9397-08002B2CF9AE}" pid="18" name="x1ye=23">
    <vt:lpwstr>0rdaj2QGheVVIelY4T0otypaN9KOuWfwvFepDQ0YVSaO1t6NeLOSnOy5/zsdCbpo2gBWGzVBO/0Hz0ArCR8Wv2SI/IYuFs9ON4NRpz7945lHq3rRB94q9qaGfnsG454uEPZdznljnf+7IWd6hjnb7LWVFnzTlHnkkc3MTBgGOyQ6yk3QqC9G/up5XScOLN2+6H1PSF+fsqfc70+37W4fGmyD1Ey/rxi63VEIdUkSTRYhXE77EhE7Fq1oyV4noNf</vt:lpwstr>
  </property>
  <property fmtid="{D5CDD505-2E9C-101B-9397-08002B2CF9AE}" pid="19" name="x1ye=24">
    <vt:lpwstr>dtcCHF1NgaH7HfOX2YnDDc+U1ytUMkc9ncbr/YI8GCvp6f1RJa0oyR0t9XpiHbYp8drv2fURHLpmmlLXZp02kR9n1JKgH1XcJ7Yy5VTKoq+Hw6m3uEwn4K+sTK+s8LphQGX60Gmi/qpbXjvsot0f49XBTmBny8sjkODhGxNuicJkTL6xFcw57SwLGLX5WU9Bf9cdmC0b8gfqpgPUvVPEOzkr1S6p+70Ko03FMBRUhEu0fzMaVj3f4T8qCQ9Lru+</vt:lpwstr>
  </property>
  <property fmtid="{D5CDD505-2E9C-101B-9397-08002B2CF9AE}" pid="20" name="x1ye=25">
    <vt:lpwstr>4HaC+fYSGtv2x+yt41PIFGLFDpOb/LidQyzRTB4+3sTByqGO4u2K3hbyj+ixA/gKC/QHfFyad49J8L9yGHOGUzeZhEkUMG47ryHbIBkPWPGg2t8OimK/Oh25cLJLM/Denu8YeENvRkMgWc/x2S20kLVZB3noFBGCzoweZJryBurHmeRUYwd2ikXqoQWYPMqUz0j3wkokUeMJ++LcIUy0Ei/ju00/f6k/5I4iYoMnupU6trFUBkSmmNQCYUN7qdN</vt:lpwstr>
  </property>
  <property fmtid="{D5CDD505-2E9C-101B-9397-08002B2CF9AE}" pid="21" name="x1ye=26">
    <vt:lpwstr>geYzPO6lQzQBxb9U0as76LkmA+ZrW/dHCDlIUX6+0piD54pZnvNH1PTtR7RyEFfdy2LmxdE+A+raIUTLALaxhBKbJsEU0HzMh4O8wz2psC70I/TrENkG15X6qroNh44kZ1T8R/Bpqbbkzmp9ROn9IFmL8tq7kQ/vx2lL8clW5vyZ8wrOY0fFZOydDF0/sRbvSlPqGodvG1HXZnLT+LQ0Z/JqbBQn77OqiHJa49BWtclTn4Y4DcS3OdTmnPH90nW</vt:lpwstr>
  </property>
  <property fmtid="{D5CDD505-2E9C-101B-9397-08002B2CF9AE}" pid="22" name="x1ye=27">
    <vt:lpwstr>ROARIhY4kPZxnn8SI46z+m8J1z70dWX3pvIjwjmETgdxJN04q9SnyymO5LLmvmeslL8E1w5ISQ/PAHsiOn6DyzTl9VwzcXLGxIjTl7o0KKyMtSEe0Vz+YUavGgm3G6ViIDCA3Lp2qd2VgN8Sdwk1QkwpK49ZOFj3CeHFce9GDBHn8BFljK7vwHfow2Tzfo3EiB2w/Tv2aMgovotQK9GMtA3x9x3+1SLNvQ/mPFiG/eBt0HfJu/VAKQRnmBnRJ2R</vt:lpwstr>
  </property>
  <property fmtid="{D5CDD505-2E9C-101B-9397-08002B2CF9AE}" pid="23" name="x1ye=28">
    <vt:lpwstr>2XiNKrN5HWcVvrWGtPXkK7t34qnnN/8TBE1d4YDJy2NMXAM/a7nYHWoeUC3wU/5IH6//8SmrUvsGyYZIyn/facTPBsqTMD9XPgTJVfpNkyK/lfULz4v7T+R95wfESUp9wP06iPPq5NM+wObJYvLrWPbHRX8PekglFPyBqh9ScThvkQmMF/sK3nvJDKTtY9ujF6HY1pDr0Crzyks5Tu43D4q8j/4H2rdP+z7k5yJ994SuMJFKTDo//+6ouOkQw9R</vt:lpwstr>
  </property>
  <property fmtid="{D5CDD505-2E9C-101B-9397-08002B2CF9AE}" pid="24" name="x1ye=29">
    <vt:lpwstr>lOUt+jAD3ms5OSFu0vaRXbgWl8olA/qjRuCYXOLZ2PP0X2ICskVtNNpfy2f6oP8+DYlah8ajuSkSQBUL2AhA7IPXTVdw9QoG9GPqG3wqjnB7LuDiq8fD2kZz/eDySqF4gYXJjmRfpKqt48P0LOopn7m+2PEQcL1sTiPJHWIYOn3LaXWBFPQXqziboRVx70Svz07j0T1hwfZ3CDEFd++/3OYjwNDsHhHHDd0Ny96VqmVLNI1oMsJa+RoyfeGS9+/</vt:lpwstr>
  </property>
  <property fmtid="{D5CDD505-2E9C-101B-9397-08002B2CF9AE}" pid="25" name="x1ye=3">
    <vt:lpwstr>SNZg7//QpeLNFJlXjTeIGo36/I+VHabWCqzh/EqDv3xd2Th4TfunQ1VcyYBufWPVvHI9LXW4UG4X+d9+q73oTe6UsXjb1iM1oiDlEUqOSBXeRO0CmfsXG5aTC0QprrNFHjKAsOFjOEsy8wH5Rivp4CVAV4Fqe9S8ZSyG5XZBtp94vSaD1nA5qxLmoa5VjGyYN1i8Rr7RmK4NyMOXQVoOtn6rpgaPlbkMjLZE5YTeSl8Ma06bm4Vmya8wbd8/N3I</vt:lpwstr>
  </property>
  <property fmtid="{D5CDD505-2E9C-101B-9397-08002B2CF9AE}" pid="26" name="x1ye=30">
    <vt:lpwstr>GxY1oydSCM0pa2iUGPkUiq2do387oyyUHKcQREFSqK3oJe72Z1xmGHAeuM4CNJIB7Xj3/Nye2Ro/00bETdfO4dlSyHep+0GJGWZOyXqx40OWvv8pp1BimOZlb+wravJ/uUhfvqeFXqMA5q+HtmzyRMJT14jii4DHFZcGbzN7zywfct2clyNH5A45zV9Dv0SfTlhd8ggHr+6byANoBdpZ5Hp9aP/9n5jYcp8XVQJTdqkPSNL3Q14XvTLOSFT/b8e</vt:lpwstr>
  </property>
  <property fmtid="{D5CDD505-2E9C-101B-9397-08002B2CF9AE}" pid="27" name="x1ye=31">
    <vt:lpwstr>IjG1wHGPibhd37NjrRHh4KwPDKoZ+Z+eesuwUbr3JfcFJ+4i9N/SvG5MuNG0o2m2hWzuICVKFRlro9tPTIjYLOfB/CzTtmlgMe0qKhZVt3B2Kv7G6OAkIn8gTh31S1XwGfAaEAHz4ax+MvqC0BDJhcmwZMgpqbB39F+g9pczNMWih9exOWPK1st/qnj2xR97wsvT4yVTsefJle/LOmDX2T+xok5meRbODVBYu2x7R6akkU7MLEBp75f+Yro1zat</vt:lpwstr>
  </property>
  <property fmtid="{D5CDD505-2E9C-101B-9397-08002B2CF9AE}" pid="28" name="x1ye=32">
    <vt:lpwstr>bYflmCkMTFUrzHm8K3f0BhwgbYWiaNZvrqdrvfLgiVB1ZIewhy+cLrQWlL1u9I99LWaILyFHNMJ92MolYMy4COzHF/E5/mV34f7d8N+vKx/9tcuY2OOV2CuRzIGMzt8JJUHiTsJfBM0wONJbUWuLqhxzO849vvsuVt6rIlYiLXGEoY0PGIVYr58ZitKX2VKLF+yHc1K9XNo11PyxJTBKpemorOq96+ktMd9knUKXv2otKihod3/H8kGoTazLrHM</vt:lpwstr>
  </property>
  <property fmtid="{D5CDD505-2E9C-101B-9397-08002B2CF9AE}" pid="29" name="x1ye=33">
    <vt:lpwstr>9bdsiGR/oT0QvYw5nKl5Yw0kzDdOeUQD+Xu6xsPNXUWV8gyV7/GUpODgFOMd1PzKm9Mfn9Oo+ezsMGcEZBAhkZhHCzUxibJdJcuw46xBisZTgR7qwsHgSAfwjAl9kgFaY0O+NISGd8F7oHxH1B+K9Y1vZ0mBXGvNRauXHSfN83NTjn0DpXaPtk1xqYn49pjD3FwOZu3wSvHEwZOwzn4jQBSGxsNsHsyztqG0Kgyatu8XWGs88Pb+J8QN1Z2vkIl</vt:lpwstr>
  </property>
  <property fmtid="{D5CDD505-2E9C-101B-9397-08002B2CF9AE}" pid="30" name="x1ye=34">
    <vt:lpwstr>xFGlgLoEIIk+EPCb2Bguy9eWyIZXm52ghq0ObupFDU+QBmjMcgZ7VROgdd/5uIWmtAg2VfZQDDFGyNR1BwslqIRiSwWO3tFPQngkPoNEol7dBA+lA9Tj00SSJyoPupyhH9gTigc916nzqZPauma/ryOKdwLU2nsIqfR6HUZ12klN0ekiOOXQJmU+7JHxDzx51d3PP8bS9S5HBC6KS9LPUQoLdDyjeqh3Iv5J7oYpdKKLVYCiWWw8CF8m0tYyczu</vt:lpwstr>
  </property>
  <property fmtid="{D5CDD505-2E9C-101B-9397-08002B2CF9AE}" pid="31" name="x1ye=35">
    <vt:lpwstr>cggC3S+7ZntDPJpO3o+66sI4sroS+lKGOFhtpf9OgtIyMfvbL822cRdRrpKthGpMkCL3gaa4zCVQd60Rp43fC0fVmof+4eoF/D8/bImE34Hu2BzN+rvUAIywzw7qZgaavqGUIejdc9YKMKWYRj7evMlDl/d7EfqvDPZU3CklR3SYrofDYKa8PjUD6CoNGYGfDEAqpzQf5HAf4XtZm53OeND21UoSiCEGPkIcA5l1ZHgvLMMWXIFGxM+a/YdKzSk</vt:lpwstr>
  </property>
  <property fmtid="{D5CDD505-2E9C-101B-9397-08002B2CF9AE}" pid="32" name="x1ye=36">
    <vt:lpwstr>prl1FWETsuefGB5KGy/vkY72ZIibgDVvyEG9+yOMFuDyjQAEWhjJvGIcm033CoVWRheyiaRKyKzUmjW23PJjNTSK3IAUp9bZiszVdn8E1cEJraesPyvHjVpf44zbFspPYBeI8YO60FHvA8OM0IH/NfsAg78MvzEkKSFrMcTsL7f0y581COrThN6nVQPWYZvh+dHZv9vNdFI0iqeDQZIeyOcgnb29LbzEyKXDPT4NPhDicEvxRXo8h/snmHbb/iw</vt:lpwstr>
  </property>
  <property fmtid="{D5CDD505-2E9C-101B-9397-08002B2CF9AE}" pid="33" name="x1ye=37">
    <vt:lpwstr>bSVhLydwmh5sNTOChpYw9vslrLz82FkTNQBqR5GN5n7U/ofI1km8I6CEFPlqWnzgywGIFZUlW7u/5ucQNoMpPqWhLpcH7j1CHwTKZu0pHbnW9eVa+FAatL4NIr5XeYpDJ0kIGTWscd+zNTheWXVoCcC1NH8J8/qnkPwb9gymEGDt67cYo9dRxKoHpVcHsK3vGK73MF6A7NfWMexfsCKjcvBD6b7qc+Q+qKEb3f1gslJWW5EKhtmW9J+ozg6/MV0</vt:lpwstr>
  </property>
  <property fmtid="{D5CDD505-2E9C-101B-9397-08002B2CF9AE}" pid="34" name="x1ye=38">
    <vt:lpwstr>WKw6rjBpgLU3kPtKEnDEs7sNEgF8l0f1xx/T39EvGp5wYS3vOesGyaGoSDqFUPOglNzriBYNeEJzC5C0Ysj9ZpeiIOf91suryFb5eMJuzVs61BNoOn+6g8G+d5Ol0bOwWJ/EE2LWHp06R/d1FaFsnt4HYDX71ShznYMyX57HHkD/4dtcHXtGJMGSpp3guLf6UaOlMP6DJcsxz41UZ8MR0x8E+O22h6flT6+AIGRAsPhIS67hDao4MqCDkaPwaHt</vt:lpwstr>
  </property>
  <property fmtid="{D5CDD505-2E9C-101B-9397-08002B2CF9AE}" pid="35" name="x1ye=39">
    <vt:lpwstr>8aJjXxg7Mw+U2QbIRnWStZAnIYmjcQArhGPfm1VFE2HtFLKkaQvVPvvzLDgn4DtkY9WP5Kb7le+neU7weQgffdvVqzOzFvJZVQUSyfsAuClRMZwTsiJVByBAkAXsd0j1rsJKB2DtIK/XxyU85xSiOyN3cgJ7xIDJZqhWl0gV0uKnTGOBtSVgYYO20S7RgV/NrS8aSuKqOhq5F0ZO+kbsIZiUw/5Q5u0MplOf8izaArg+fjDQzRU2RoBxKJhi1yB</vt:lpwstr>
  </property>
  <property fmtid="{D5CDD505-2E9C-101B-9397-08002B2CF9AE}" pid="36" name="x1ye=4">
    <vt:lpwstr>D9dePJgvyE4dAI6515tqdkbdLPdXGMjPPRa2TDtuSgEQKJc5NhRFPAjf/p6o6O+YNE6UL4aBKbcMrC4ynkwJoBA0eyWRQskayo8CYPc4DvootfJCODebJ5wDgS9ttTleatWnoC9OpQ+1c6Bzr+8haHmxv2Z9vGspWag29lkkEFBPgTSx3O3zB5hgv3pYiOsQEoPPYjJYRCLJ/dsEFlzl+z82vcYjaOkHXSrCgew/MyyE/f81c+aCQw79F0TFPcd</vt:lpwstr>
  </property>
  <property fmtid="{D5CDD505-2E9C-101B-9397-08002B2CF9AE}" pid="37" name="x1ye=40">
    <vt:lpwstr>wYB/g/n1p/TXtSiVQD+jvJU47EGf3bTvGsCQJAZz93P8RwzwE3n0gBtI2d7Z5gcPcOAS5RafM87rTZyRa/4MjkPO8fm7w/06VJXClyXvjSnVNXTJ3Ela+FVBSv+h/5gx9zyxCbNK+BSnwDEn5Lr0R5DF3eiyQMYpeeczTt7TAH3EZM51T4QA1llH1dOtR2bUIP9w7xM9MtKbPeCjfMpfwTl+2acgfyeA3u0NocZqRjbmVuJmbdBr/3JJhDixYAt</vt:lpwstr>
  </property>
  <property fmtid="{D5CDD505-2E9C-101B-9397-08002B2CF9AE}" pid="38" name="x1ye=41">
    <vt:lpwstr>vh0dHOEO0JoscHgv6cZArdjl3njKR4kwPcuFMx4Fo6/7wQeFlTKJcyf4JEvOORjW9Dobc9ZatwFJb/bvaNe+4nfPX+XBSRNYFsudc83sYBQLtXqEcVuOPOdHlBw3edFEEcIE9qTldr3JzzTAlwGWTFQtQcb4Cs286foRaeQ3ldaFsOPYfXrzJyseZ+i46Mf1dJvjMii5uzbwgTvUOCTAhOpZQp8g0qSRhujil936c4TVH2UStUvajhy17TAb2Go</vt:lpwstr>
  </property>
  <property fmtid="{D5CDD505-2E9C-101B-9397-08002B2CF9AE}" pid="39" name="x1ye=42">
    <vt:lpwstr>UM2Tmhvp3uLJzAO/EMeDQQX043QY6QcJX5SwNp1D/LA1gXpcr5VogrzNuisS62g59SJlUjy/c/FTZ16uDr7YFEqwqiz6zHvRx8u97f7o3SqCl4in5oTDilibIt5+g+T2O7TWk5kDGT7zXYtn6/c2i13vMbDBB6zb64P3lz+R/lfHHm19fxG2gxPDe+xvHPO0zvLFF3XbupLCNYOO1zBXJYcKGuS3Iq4V5X+lqTw+KVWdvhlB3du76HHmZnF47WR</vt:lpwstr>
  </property>
  <property fmtid="{D5CDD505-2E9C-101B-9397-08002B2CF9AE}" pid="40" name="x1ye=43">
    <vt:lpwstr>Zz+/eOJNpBcJ5XLWlLkDcGi5q+KSk5zLFB0q5F4MdHJwh12Cpdc4JpeeRCP5XJZU6NbUVPxkcp+xkeJlBsQWl6N7cjbEKGx3h+LdD+/ZfZIoKPGnnqPq+JyBCbXjWjCZfiP+BuSljckk7BhshZYtRZE/ZEUJR2x+eQphsBNSR1Worr2P/8X/TbCs8+ADgx5h8h0ltxlQOmAAQqJDTnw4AU9yXEITH1E5KKTSsXQI0qPdYrTW8ujqh19KvHtfSOG</vt:lpwstr>
  </property>
  <property fmtid="{D5CDD505-2E9C-101B-9397-08002B2CF9AE}" pid="41" name="x1ye=44">
    <vt:lpwstr>0nju66JQWSsDFgSzvva7r1QXxX7zKpNp3cjuFEjYs2x8EBs0ow5d35lwllWUJIAcqw6FiAQ5XJKfbe0JdbfwqTdnUN26/bVIFIIzFVW4oCUeH3bWojS6ePCQrq2Q+XB6GVqxJML0/VaZtGkWvSxpZ3gMuG1knyNfRnXZQ8tlQqnzFV8q2FacdasUbChETcE9MZsC+0lV1a0Bgohi1VVFzxGWVcjzNNziSQkJm/c7do+dlB70lc6yPqw2ot6t2dS</vt:lpwstr>
  </property>
  <property fmtid="{D5CDD505-2E9C-101B-9397-08002B2CF9AE}" pid="42" name="x1ye=45">
    <vt:lpwstr>tSAfE7iZdZ8uHbw8nN5XHJeVEg7N/QUH3shZ+Ho8hgww02R8xt4gP6RgGMMQiiH7ERbWtaohaSXp/U4jZSzS4lwK6BQTJwdVUKWRX/WAa1jTJJTWf3vK/EI1M6DNmOVI9a7bT/WQFurfjHOlF9AV+68RJZWShD1gtpPX4JtHz4kjlmgbRVzn2j1Fd2udkuDMCIXZpanTV78s8B8qaFPEz+Z7QfZelhHu5gg4Kfg1EsnKfknYdoPinsg7Nb9wo5k</vt:lpwstr>
  </property>
  <property fmtid="{D5CDD505-2E9C-101B-9397-08002B2CF9AE}" pid="43" name="x1ye=46">
    <vt:lpwstr>hSUSbRyg67WSr4Eyy8uzl8USjt7ucXVZ3Tk6F9V5dS/UKtgxqxZWbWusbkmmI4wsluwYeIoXD8pILZoE1WxLj65RQJGf/eHGzg/viMqnIpsvluFPh4Ot7HGVLWa0TXRvuFl17uYWCHuqdBwZSUQ2aFkImIOAyGRkjfiBoLd7pxJo6Yum+MEfaHsIWMx49ZaHm2k2gLWH+p2Y8Q7TBPa9a6o+F38EmgMBOGe6axsXnBnZGSjWR1k9jxTxaPKdCbd</vt:lpwstr>
  </property>
  <property fmtid="{D5CDD505-2E9C-101B-9397-08002B2CF9AE}" pid="44" name="x1ye=47">
    <vt:lpwstr>p5A1R7YCaBZvT7CKSfuTtrVz3OpuJ7T+Gmk9OZC6F0IUlTpKRssWO5jK8sTLSG/A04JJRU2VldvTDr48DfEQbH+znuaSeEFia+LflQq4Rjsz3+m4/d0MA6cSyMuNeXxctdu0PT2aQVzhiJISPclM8n8Nz8oI01pr1vsUCkvv+H8JVERmOsEpbhA5hV9Xnjtrd3F3s2MCWITzlY3YPOLBga5hzXENY+XGDIlqqCKJdxESOM7ylyLySTUNL/uGEm/</vt:lpwstr>
  </property>
  <property fmtid="{D5CDD505-2E9C-101B-9397-08002B2CF9AE}" pid="45" name="x1ye=48">
    <vt:lpwstr>OnCVT/X137rmPk4RGOh9bqu7hJgsGlLyRCffP0cTVXP5g3BiV/kQqufeH0T9jws96LXEbcGve/qpzw9ifbPDV4AvJlhAuqJkM6Kc4v1WW/LiBA2p3r8bGXqRsA5BTLFkxzq0TGQhwLxXTjD1+n7Vld9m1wemP2HQ9LsqwTgB/oMt9Fepwxi09+QLlmqZi+VCuzMERM9AIq9hoMQWmvtym/wCisa7vfy1SYqdEPFTvlpV5u+voOIkvT1M2nEpfv5</vt:lpwstr>
  </property>
  <property fmtid="{D5CDD505-2E9C-101B-9397-08002B2CF9AE}" pid="46" name="x1ye=49">
    <vt:lpwstr>gRlC30vVis1zvHf2xFJoEvEP18+mmXSPaLkhgu/u17IizxEIufkWBnQzi2eE+zxWWmIx2KvD66O6eOANoA6pm219ATSma777RD7KInMzfrp9jN7CEcXRjBfdrnAyu5+RuHA1SIqIG1le6eEnxTAVT2f6JmNnJx2GXcgoYQnieFfk57qeAVhDE12YJWBBZ0yQDqzeasxkpn9fuRk+qRfJnazi5x5NsYcew0D9XXCWJQTWnwYhe78sL+54+kR3y9z</vt:lpwstr>
  </property>
  <property fmtid="{D5CDD505-2E9C-101B-9397-08002B2CF9AE}" pid="47" name="x1ye=5">
    <vt:lpwstr>12WxMev7d7AW22rBiKHrLbYSZRhcR3hrF5s2/QzgvwNggaHttskfq9mD91o4USAJ1mGyDsKngY+42EFJE6kiuXyjGLRAHiSiTd/qhw6zmuj/6VlmU5KNiNEIDYgEs0s7bW2y8zyCJUsk2K2FzQ+6o4BwZGBnubx2tsDAVyyMftacjFAgKkhAOYFO9sdK8fe5FwLbMwTe5vq5IO/0m7N7tqeqrBiAoZwVTxDHycG4h8lbggNDhqgLqj3cZfqPUbt</vt:lpwstr>
  </property>
  <property fmtid="{D5CDD505-2E9C-101B-9397-08002B2CF9AE}" pid="48" name="x1ye=50">
    <vt:lpwstr>T1oBn/JNM0/EFFOEsCx+Zac+jY1SuMI044WQaA7pnhPHzPBFriXLdLVDSfgc6u8+rp8Xi1NqRmDOvhDGLzeNngPN/PPIF/lTC1ODb584nO10CwszVg5zIgXU0wJN+JQqQ8AKAZAUmmGG/ON6QaElzdFOKf2Dt45o1N6P3MGqIKkLKhQzkQcjwlpslZ037XhQjAYlm+3FeBm5S1lfvtP3vpLLDanRD9IfgHMm4C8uvOkGVSQU0Osj9Oh0xOjvtAw</vt:lpwstr>
  </property>
  <property fmtid="{D5CDD505-2E9C-101B-9397-08002B2CF9AE}" pid="49" name="x1ye=51">
    <vt:lpwstr>AEWiYsa5qd8opiDuYUd++FRDmlD1frY56SDT8nxSDiNNS+MHH3HE3ss3ge5Wvz/mdiL5l+BvcCzVUqMQeAV70sdboYmrvekVH9DGzjupk8pjkTK6sUtchLSTy/yptfMKPekMu3AxlhWzOB+NA5SR21aXgasZylaRjf/JYdAxJRrZzbThYiUjvH2B4La4pxu10M8oXloZV+gXQKf2SEYLYvuiA1BSCCqRu8X8ET+macN+IqGd83pJNtxSGnhfMGE</vt:lpwstr>
  </property>
  <property fmtid="{D5CDD505-2E9C-101B-9397-08002B2CF9AE}" pid="50" name="x1ye=52">
    <vt:lpwstr>FP5qqxDyhk2Q3yqoXyUSD3hhRx5AAnPBh8YHLqo+1vrXiRmzsVSUIFMnRiavxcf8UZ0LCtNX6CNMsTjy+Py2EVKA61BWwKPvbijEe/J9ODeOdSoHKUpl1du8gAeqN7YxlzFJHync8U+2SuLHHJMmQJMiKfzSZcquJsxwqi85GpJHvrA7JHNFC3/99+xO8LmWsm8s4s7FLFltMgwj2tGaoNs7wMFs5bLdjfFS8tjcDhlbCOanKBNW5Bg4aMMUSjn</vt:lpwstr>
  </property>
  <property fmtid="{D5CDD505-2E9C-101B-9397-08002B2CF9AE}" pid="51" name="x1ye=53">
    <vt:lpwstr>hzWmQdQSjL8IC05yuCOsfdwVetOj//5toUPlCvThF+zrWkKsNVAH2U4oH1GkDB+I7fcZ5TceT0zio3uFdMGXsVI/FznRWTbLoZF1is69fzeRIoPX939NwCE0clcxkFuMsUM/+ts7YOiIoLXGiTgF0qcUm3Ztnu4jp9PyOpjJqqQhynBvjpvYPzNtOpv24ZvgLhf5QtNAhBodlpKRUHVt/61AVKNN6GPOGiwHqbdsF+TuSQmRwopbfaeLPnM3VB+</vt:lpwstr>
  </property>
  <property fmtid="{D5CDD505-2E9C-101B-9397-08002B2CF9AE}" pid="52" name="x1ye=54">
    <vt:lpwstr>v8pXsUi2KtxcpVb10aHBiCaPRgqzgKd7o3sin/V2e9v1faCGXnVEIazP05KB8R+lSFQMGw5J9BvtgvG2XD4j36e1z45+dqCwYVKtHHBjb8VoLvr0xxVFIxr9Pcrl2L424Lrab59/WfY8+zE3Boe+Yl4mEZqfIhrC2FfQ1M6K9xEsuZNCOVNkL+k22I3shX29S8ELBYGMoZ5gr4bVqWskHe7NoK5W/0ROwTUhy2bbfbFX55RXzao63U12fHZCcee</vt:lpwstr>
  </property>
  <property fmtid="{D5CDD505-2E9C-101B-9397-08002B2CF9AE}" pid="53" name="x1ye=55">
    <vt:lpwstr>IEpxCJUZWzKKsi9rY/f1QEy5TBbjBq4vTIFVjtCJPCPpbFry8FddRhqumjEPn1k7nyG1JeCfkAc/2uYlPccfXcrpwLDslxSTMg7z+nNKDbXtiHBzBRSz5tXZmmWTw6VUcrF3dgGwJeaXQtM+q9g/2KWNoee6mTmWMHlUksbh4Snox8EJ/rx9NdfrCM8ZI60nOrRMarc5iUfm/kmu4r1WxrHkyOnUHd7oLDzZtO+F1GfP0fK/39EbT5PN06AnpFQ</vt:lpwstr>
  </property>
  <property fmtid="{D5CDD505-2E9C-101B-9397-08002B2CF9AE}" pid="54" name="x1ye=56">
    <vt:lpwstr>nYuMefWjN+cgesKqTMqPvjaC+0IkVORfSxsrvvjL0vcYXqTQopLcEN7Rkzx6+BfyS1gy5yRAbVKJN1znxAl0w+SXB5X5Trz85UO1rx6KtzSVUE6idDuSR1OjQOvTeIcDUJBVUoTC4iSwxCBFOqmlZAWjssTbDM3jW+Hxc4qItCW6StLs8hMOgxxg6u61YaoMPQWPr5mdimimGabE4KAbDqfDkhRO64y60LReLJ1sPPoWLI07injNrKi7AFgRgbD</vt:lpwstr>
  </property>
  <property fmtid="{D5CDD505-2E9C-101B-9397-08002B2CF9AE}" pid="55" name="x1ye=57">
    <vt:lpwstr>hluqmnjXOiqY/N1v6a6PiLOP/iEFM/5rormO9X5WxYA+y5i5ym2bWxWX0cMj7LHzdqevSK0XpmoNoRyOMR3xZoDJo/hjmb6vurALJUILlT4JsXvbxd+cY1WnI7npfdva0x8JT/cbV18I7/zpe5I4/yR5JKDRfRsyf8PxU1VdbZPkhXRVjPQ3j5o/MCfqpcXqy8hgxH1dlHlrDztql5zTvfyxIcWRGyKo+LqCczGHtxJxB08fxZZ1OmqCFlC8zmG</vt:lpwstr>
  </property>
  <property fmtid="{D5CDD505-2E9C-101B-9397-08002B2CF9AE}" pid="56" name="x1ye=58">
    <vt:lpwstr>C3LK/4bQMejgnRUrOdz26zLAXoS38cAT7HFh5OlI6C/bHJkmSXA6ADnL4YqQnr9zzUICfCfcK282Wi7zkPUkAX+O5YnxEKUpRDecQjgLVmT1pWd8ADyx7YyXfI9YnWCyoSR8BHDU/hj9xSnBKf3dOaSw2w8nKyNr7VTJHg7zuGe8uSQq7E9V2A16L+8nP90/RJKHet/xlurwkpjTOwEtWhRq14Ei6afo0MvrJyLJBDhadZPZZTMPFKtfqj8ZCGV</vt:lpwstr>
  </property>
  <property fmtid="{D5CDD505-2E9C-101B-9397-08002B2CF9AE}" pid="57" name="x1ye=59">
    <vt:lpwstr>cmYhTy/awkA6XanxCyxaap+wmQWzE+EqNoCkdNIN97P+Ges21W1fhNpj4nUWWR9VymjP2huSowKGRsSn6PAQBbB31+TLtxuHIPsf9Eodxcau399tsM8Lge7YcNWEL2WJHjXzV1sEg/3/UbOdCYA+RsJgBIoA0dTWLU741k/VDah7K9izY3JTohM13/neHk/4DoAAA==</vt:lpwstr>
  </property>
  <property fmtid="{D5CDD505-2E9C-101B-9397-08002B2CF9AE}" pid="58" name="x1ye=6">
    <vt:lpwstr>hR7LxSXl9qcFTouFzmh626X6hqCBC39YcCy1TJutemhGhl8CMl743twp8O1IBFYIm1Swyb7utSt0snv6rtjxIzisaBy3/e2U0JqH0SDEFccL9KqeppED33n77RTDmZ7eRLCv6JWC2E53A4aor3DGw16DQLvH2HNKNurEhqdKHRqEKTF17ajp2rPQHjnobCp+l2C0nm+jxRWhAfp7hbVWt6qM/MCGArDfri5V8y+IjdO3iRAO60HfelM/Mxed8fY</vt:lpwstr>
  </property>
  <property fmtid="{D5CDD505-2E9C-101B-9397-08002B2CF9AE}" pid="59" name="x1ye=7">
    <vt:lpwstr>G/ml9+G8M4LKd+8pMMoTK+wKPJC+lzfXa94Ig0VLLEaH2olsHcVxMofOSiTbxAUsZyMCpkk8ltzIjUTKTcOKwD8lxMTbBz578TZetvK9FFYufHcuE5o8rCNv8/pruXJOOaityhRImxPb669L8R0+vIP3QKYRExTNI3nuVBSN27WiVXBFLMbElrmPrVG6kNSVdic23uD2MMXX9HVknaCmYh1fZY6dQ/l79DnAXW17zMKqBKBBYGTBanKu7SDTy1Y</vt:lpwstr>
  </property>
  <property fmtid="{D5CDD505-2E9C-101B-9397-08002B2CF9AE}" pid="60" name="x1ye=8">
    <vt:lpwstr>UQ616HiVGJZSDCXD0hwG2/l9qwsdkG8OBR/WSwIlfLGc5YiPnQmVUJyuvGiLJXrSa62mZEE0z655zxby9TtFmAFbBP8o0vrrj1E0g7wRk2ww2jujm5LrmVrYLXQXoIrAT7qnbq8j+JB7icg07Jd4x43YUrfYgXEh88V1HJMocbj7LBMHWY4z48+Ppl0MJTKWYC9BaLRZbkJMo3Pvr136Gq+s17KoCP0vN3JELJFsoUytXEtVrLCgQnrcll6vtyc</vt:lpwstr>
  </property>
  <property fmtid="{D5CDD505-2E9C-101B-9397-08002B2CF9AE}" pid="61" name="x1ye=9">
    <vt:lpwstr>fB3diHG7nNjrg5MG/lu1yc+2+QxrxDn03KgsyRQ1JoRBSzjr/AEbocB02eJm9mpMGdu4GbOH0oT/ZjQzPC7m4uBkXJwpC4huukKNf7ha60M6lbnO+lL5l0ILmDoSqQkKWnXgjf0xFSn8HEQbsHsfhN3MGwRedZuRj/Fc44kbu4lFPth2BAKPbv0Q7+5SOXL48bAhlOY0yriBVjHueydP2cWBLh5Waga2ISRk3PeFozJGcq3p6pkL9DFnc5I1uIq</vt:lpwstr>
  </property>
</Properties>
</file>